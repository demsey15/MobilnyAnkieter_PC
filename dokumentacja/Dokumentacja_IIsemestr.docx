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US" w:eastAsia="en-US"/>
        </w:rPr>
        <w:id w:val="67608169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1754C9">
            <w:trPr>
              <w:trHeight w:val="2880"/>
              <w:jc w:val="center"/>
            </w:trPr>
            <w:tc>
              <w:tcPr>
                <w:tcW w:w="5000" w:type="pct"/>
              </w:tcPr>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p w:rsidR="001754C9" w:rsidRDefault="001754C9" w:rsidP="001754C9">
                <w:pPr>
                  <w:pStyle w:val="Bezodstpw"/>
                  <w:jc w:val="center"/>
                  <w:rPr>
                    <w:rFonts w:asciiTheme="majorHAnsi" w:eastAsiaTheme="majorEastAsia" w:hAnsiTheme="majorHAnsi" w:cstheme="majorBidi"/>
                    <w:caps/>
                  </w:rPr>
                </w:pPr>
              </w:p>
            </w:tc>
          </w:tr>
          <w:tr w:rsidR="001754C9" w:rsidRPr="009C4489">
            <w:trPr>
              <w:trHeight w:val="1440"/>
              <w:jc w:val="center"/>
            </w:trPr>
            <w:sdt>
              <w:sdtPr>
                <w:rPr>
                  <w:rFonts w:asciiTheme="majorHAnsi" w:eastAsiaTheme="majorEastAsia" w:hAnsiTheme="majorHAnsi" w:cstheme="majorBidi"/>
                  <w:sz w:val="80"/>
                  <w:szCs w:val="80"/>
                </w:rPr>
                <w:alias w:val="Tytuł"/>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754C9" w:rsidRDefault="001754C9" w:rsidP="001754C9">
                    <w:pPr>
                      <w:pStyle w:val="Bezodstpw"/>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Dokumentacja projektu inżynierskiego ”Bezpieczny ankieter”</w:t>
                    </w:r>
                  </w:p>
                </w:tc>
              </w:sdtContent>
            </w:sdt>
          </w:tr>
          <w:tr w:rsidR="001754C9" w:rsidRPr="009C4489">
            <w:trPr>
              <w:trHeight w:val="720"/>
              <w:jc w:val="center"/>
            </w:trPr>
            <w:tc>
              <w:tcPr>
                <w:tcW w:w="5000" w:type="pct"/>
                <w:tcBorders>
                  <w:top w:val="single" w:sz="4" w:space="0" w:color="4F81BD" w:themeColor="accent1"/>
                </w:tcBorders>
                <w:vAlign w:val="center"/>
              </w:tcPr>
              <w:p w:rsidR="001754C9" w:rsidRDefault="001754C9" w:rsidP="001754C9">
                <w:pPr>
                  <w:pStyle w:val="Bezodstpw"/>
                  <w:jc w:val="center"/>
                  <w:rPr>
                    <w:rFonts w:asciiTheme="majorHAnsi" w:eastAsiaTheme="majorEastAsia" w:hAnsiTheme="majorHAnsi" w:cstheme="majorBidi"/>
                    <w:sz w:val="44"/>
                    <w:szCs w:val="44"/>
                  </w:rPr>
                </w:pPr>
              </w:p>
            </w:tc>
          </w:tr>
          <w:tr w:rsidR="001754C9" w:rsidRPr="009C4489">
            <w:trPr>
              <w:trHeight w:val="360"/>
              <w:jc w:val="center"/>
            </w:trPr>
            <w:tc>
              <w:tcPr>
                <w:tcW w:w="5000" w:type="pct"/>
                <w:vAlign w:val="center"/>
              </w:tcPr>
              <w:p w:rsidR="001754C9" w:rsidRDefault="001754C9">
                <w:pPr>
                  <w:pStyle w:val="Bezodstpw"/>
                  <w:jc w:val="center"/>
                </w:pPr>
              </w:p>
              <w:p w:rsidR="001754C9" w:rsidRDefault="001754C9">
                <w:pPr>
                  <w:pStyle w:val="Bezodstpw"/>
                  <w:jc w:val="center"/>
                </w:pPr>
              </w:p>
              <w:p w:rsidR="001754C9" w:rsidRDefault="001754C9">
                <w:pPr>
                  <w:pStyle w:val="Bezodstpw"/>
                  <w:jc w:val="center"/>
                </w:pPr>
              </w:p>
              <w:p w:rsidR="001754C9" w:rsidRDefault="001754C9">
                <w:pPr>
                  <w:pStyle w:val="Bezodstpw"/>
                  <w:jc w:val="center"/>
                </w:pPr>
              </w:p>
              <w:p w:rsidR="001754C9" w:rsidRDefault="001754C9">
                <w:pPr>
                  <w:pStyle w:val="Bezodstpw"/>
                  <w:jc w:val="center"/>
                </w:pPr>
              </w:p>
              <w:p w:rsidR="001754C9" w:rsidRDefault="001754C9" w:rsidP="001754C9">
                <w:pPr>
                  <w:pStyle w:val="Bezodstpw"/>
                </w:pPr>
              </w:p>
              <w:p w:rsidR="001754C9" w:rsidRDefault="001754C9">
                <w:pPr>
                  <w:pStyle w:val="Bezodstpw"/>
                  <w:jc w:val="center"/>
                </w:pPr>
              </w:p>
            </w:tc>
          </w:tr>
          <w:tr w:rsidR="001754C9" w:rsidRPr="009C4489">
            <w:trPr>
              <w:trHeight w:val="360"/>
              <w:jc w:val="center"/>
            </w:trPr>
            <w:sdt>
              <w:sdtPr>
                <w:rPr>
                  <w:b/>
                  <w:bCs/>
                  <w:sz w:val="28"/>
                  <w:szCs w:val="28"/>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754C9" w:rsidRDefault="000E66CD">
                    <w:pPr>
                      <w:pStyle w:val="Bezodstpw"/>
                      <w:jc w:val="center"/>
                      <w:rPr>
                        <w:b/>
                        <w:bCs/>
                      </w:rPr>
                    </w:pPr>
                    <w:r>
                      <w:rPr>
                        <w:b/>
                        <w:bCs/>
                        <w:sz w:val="28"/>
                        <w:szCs w:val="28"/>
                      </w:rPr>
                      <w:t xml:space="preserve">Andrzej </w:t>
                    </w:r>
                    <w:proofErr w:type="spellStart"/>
                    <w:r>
                      <w:rPr>
                        <w:b/>
                        <w:bCs/>
                        <w:sz w:val="28"/>
                        <w:szCs w:val="28"/>
                      </w:rPr>
                      <w:t>Bo</w:t>
                    </w:r>
                    <w:r w:rsidR="001754C9" w:rsidRPr="001754C9">
                      <w:rPr>
                        <w:b/>
                        <w:bCs/>
                        <w:sz w:val="28"/>
                        <w:szCs w:val="28"/>
                      </w:rPr>
                      <w:t>honos</w:t>
                    </w:r>
                    <w:proofErr w:type="spellEnd"/>
                    <w:r w:rsidR="001754C9" w:rsidRPr="001754C9">
                      <w:rPr>
                        <w:b/>
                        <w:bCs/>
                        <w:sz w:val="28"/>
                        <w:szCs w:val="28"/>
                      </w:rPr>
                      <w:t xml:space="preserve">, Dominik Demski, Adam </w:t>
                    </w:r>
                    <w:proofErr w:type="spellStart"/>
                    <w:r w:rsidR="001754C9" w:rsidRPr="001754C9">
                      <w:rPr>
                        <w:b/>
                        <w:bCs/>
                        <w:sz w:val="28"/>
                        <w:szCs w:val="28"/>
                      </w:rPr>
                      <w:t>Mieldzioc</w:t>
                    </w:r>
                    <w:proofErr w:type="spellEnd"/>
                    <w:r w:rsidR="00994425">
                      <w:rPr>
                        <w:b/>
                        <w:bCs/>
                        <w:sz w:val="28"/>
                        <w:szCs w:val="28"/>
                      </w:rPr>
                      <w:t>, Marcin Mikołajczak</w:t>
                    </w:r>
                  </w:p>
                </w:tc>
              </w:sdtContent>
            </w:sdt>
          </w:tr>
          <w:tr w:rsidR="001754C9">
            <w:trPr>
              <w:trHeight w:val="360"/>
              <w:jc w:val="center"/>
            </w:trPr>
            <w:sdt>
              <w:sdtPr>
                <w:rPr>
                  <w:b/>
                  <w:bCs/>
                  <w:sz w:val="28"/>
                  <w:szCs w:val="28"/>
                </w:rPr>
                <w:alias w:val="Data"/>
                <w:id w:val="516659546"/>
                <w:dataBinding w:prefixMappings="xmlns:ns0='http://schemas.microsoft.com/office/2006/coverPageProps'" w:xpath="/ns0:CoverPageProperties[1]/ns0:PublishDate[1]" w:storeItemID="{55AF091B-3C7A-41E3-B477-F2FDAA23CFDA}"/>
                <w:date w:fullDate="2016-01-07T00:00:00Z">
                  <w:dateFormat w:val="yyyy-MM-dd"/>
                  <w:lid w:val="pl-PL"/>
                  <w:storeMappedDataAs w:val="dateTime"/>
                  <w:calendar w:val="gregorian"/>
                </w:date>
              </w:sdtPr>
              <w:sdtContent>
                <w:tc>
                  <w:tcPr>
                    <w:tcW w:w="5000" w:type="pct"/>
                    <w:vAlign w:val="center"/>
                  </w:tcPr>
                  <w:p w:rsidR="001754C9" w:rsidRDefault="00994425" w:rsidP="001754C9">
                    <w:pPr>
                      <w:pStyle w:val="Bezodstpw"/>
                      <w:jc w:val="center"/>
                      <w:rPr>
                        <w:b/>
                        <w:bCs/>
                      </w:rPr>
                    </w:pPr>
                    <w:r>
                      <w:rPr>
                        <w:b/>
                        <w:bCs/>
                        <w:sz w:val="28"/>
                        <w:szCs w:val="28"/>
                      </w:rPr>
                      <w:t>2016-01-07</w:t>
                    </w:r>
                  </w:p>
                </w:tc>
              </w:sdtContent>
            </w:sdt>
          </w:tr>
        </w:tbl>
        <w:p w:rsidR="001754C9" w:rsidRDefault="001754C9"/>
        <w:p w:rsidR="001754C9" w:rsidRDefault="001754C9"/>
        <w:tbl>
          <w:tblPr>
            <w:tblpPr w:leftFromText="187" w:rightFromText="187" w:horzAnchor="margin" w:tblpXSpec="center" w:tblpYSpec="bottom"/>
            <w:tblW w:w="5000" w:type="pct"/>
            <w:tblLook w:val="04A0" w:firstRow="1" w:lastRow="0" w:firstColumn="1" w:lastColumn="0" w:noHBand="0" w:noVBand="1"/>
          </w:tblPr>
          <w:tblGrid>
            <w:gridCol w:w="9288"/>
          </w:tblGrid>
          <w:tr w:rsidR="001754C9" w:rsidRPr="001754C9">
            <w:tc>
              <w:tcPr>
                <w:tcW w:w="5000" w:type="pct"/>
              </w:tcPr>
              <w:p w:rsidR="001754C9" w:rsidRDefault="001754C9">
                <w:pPr>
                  <w:pStyle w:val="Bezodstpw"/>
                </w:pPr>
              </w:p>
            </w:tc>
          </w:tr>
        </w:tbl>
        <w:p w:rsidR="001754C9" w:rsidRPr="001754C9" w:rsidRDefault="001754C9">
          <w:pPr>
            <w:rPr>
              <w:lang w:val="pl-PL"/>
            </w:rPr>
          </w:pPr>
        </w:p>
        <w:p w:rsidR="001754C9" w:rsidRDefault="001754C9">
          <w:pPr>
            <w:rPr>
              <w:rFonts w:asciiTheme="majorHAnsi" w:eastAsiaTheme="majorEastAsia" w:hAnsiTheme="majorHAnsi" w:cstheme="majorBidi"/>
              <w:b/>
              <w:bCs/>
              <w:color w:val="365F91" w:themeColor="accent1" w:themeShade="BF"/>
              <w:sz w:val="28"/>
              <w:szCs w:val="28"/>
              <w:lang w:val="pl-PL"/>
            </w:rPr>
          </w:pPr>
          <w:r w:rsidRPr="001754C9">
            <w:rPr>
              <w:lang w:val="pl-PL"/>
            </w:rPr>
            <w:br w:type="page"/>
          </w:r>
        </w:p>
      </w:sdtContent>
    </w:sdt>
    <w:p w:rsidR="001754C9" w:rsidRDefault="001754C9" w:rsidP="001754C9">
      <w:pPr>
        <w:pStyle w:val="Nagwekspisutreci"/>
      </w:pPr>
    </w:p>
    <w:sdt>
      <w:sdtPr>
        <w:rPr>
          <w:rFonts w:asciiTheme="minorHAnsi" w:eastAsiaTheme="minorHAnsi" w:hAnsiTheme="minorHAnsi" w:cstheme="minorBidi"/>
          <w:b w:val="0"/>
          <w:bCs w:val="0"/>
          <w:color w:val="auto"/>
          <w:sz w:val="22"/>
          <w:szCs w:val="22"/>
          <w:lang w:val="en-US" w:eastAsia="en-US"/>
        </w:rPr>
        <w:id w:val="1746374719"/>
        <w:docPartObj>
          <w:docPartGallery w:val="Table of Contents"/>
          <w:docPartUnique/>
        </w:docPartObj>
      </w:sdtPr>
      <w:sdtContent>
        <w:p w:rsidR="001754C9" w:rsidRDefault="001754C9" w:rsidP="001754C9">
          <w:pPr>
            <w:pStyle w:val="Nagwekspisutreci"/>
          </w:pPr>
          <w:r>
            <w:t>Spis treści</w:t>
          </w:r>
        </w:p>
        <w:p w:rsidR="00E208AF" w:rsidRDefault="001754C9">
          <w:pPr>
            <w:pStyle w:val="Spistreci1"/>
            <w:rPr>
              <w:rFonts w:eastAsiaTheme="minorEastAsia"/>
              <w:noProof/>
              <w:lang w:val="pl-PL" w:eastAsia="pl-PL"/>
            </w:rPr>
          </w:pPr>
          <w:r>
            <w:fldChar w:fldCharType="begin"/>
          </w:r>
          <w:r>
            <w:instrText xml:space="preserve"> TOC \o "1-3" \h \z \u </w:instrText>
          </w:r>
          <w:r>
            <w:fldChar w:fldCharType="separate"/>
          </w:r>
          <w:hyperlink w:anchor="_Toc439612291" w:history="1">
            <w:r w:rsidR="00E208AF" w:rsidRPr="007B027B">
              <w:rPr>
                <w:rStyle w:val="Hipercze"/>
                <w:noProof/>
                <w:lang w:val="pl-PL"/>
              </w:rPr>
              <w:t>Cel i zakres projektu</w:t>
            </w:r>
            <w:r w:rsidR="00E208AF">
              <w:rPr>
                <w:noProof/>
                <w:webHidden/>
              </w:rPr>
              <w:tab/>
            </w:r>
            <w:r w:rsidR="00E208AF">
              <w:rPr>
                <w:noProof/>
                <w:webHidden/>
              </w:rPr>
              <w:fldChar w:fldCharType="begin"/>
            </w:r>
            <w:r w:rsidR="00E208AF">
              <w:rPr>
                <w:noProof/>
                <w:webHidden/>
              </w:rPr>
              <w:instrText xml:space="preserve"> PAGEREF _Toc439612291 \h </w:instrText>
            </w:r>
            <w:r w:rsidR="00E208AF">
              <w:rPr>
                <w:noProof/>
                <w:webHidden/>
              </w:rPr>
            </w:r>
            <w:r w:rsidR="00E208AF">
              <w:rPr>
                <w:noProof/>
                <w:webHidden/>
              </w:rPr>
              <w:fldChar w:fldCharType="separate"/>
            </w:r>
            <w:r w:rsidR="00E208AF">
              <w:rPr>
                <w:noProof/>
                <w:webHidden/>
              </w:rPr>
              <w:t>2</w:t>
            </w:r>
            <w:r w:rsidR="00E208AF">
              <w:rPr>
                <w:noProof/>
                <w:webHidden/>
              </w:rPr>
              <w:fldChar w:fldCharType="end"/>
            </w:r>
          </w:hyperlink>
        </w:p>
        <w:p w:rsidR="00E208AF" w:rsidRDefault="00E208AF">
          <w:pPr>
            <w:pStyle w:val="Spistreci1"/>
            <w:rPr>
              <w:rFonts w:eastAsiaTheme="minorEastAsia"/>
              <w:noProof/>
              <w:lang w:val="pl-PL" w:eastAsia="pl-PL"/>
            </w:rPr>
          </w:pPr>
          <w:hyperlink w:anchor="_Toc439612292" w:history="1">
            <w:r w:rsidRPr="007B027B">
              <w:rPr>
                <w:rStyle w:val="Hipercze"/>
                <w:noProof/>
                <w:lang w:val="pl-PL"/>
              </w:rPr>
              <w:t>Wymagania do systemu</w:t>
            </w:r>
            <w:r>
              <w:rPr>
                <w:noProof/>
                <w:webHidden/>
              </w:rPr>
              <w:tab/>
            </w:r>
            <w:r>
              <w:rPr>
                <w:noProof/>
                <w:webHidden/>
              </w:rPr>
              <w:fldChar w:fldCharType="begin"/>
            </w:r>
            <w:r>
              <w:rPr>
                <w:noProof/>
                <w:webHidden/>
              </w:rPr>
              <w:instrText xml:space="preserve"> PAGEREF _Toc439612292 \h </w:instrText>
            </w:r>
            <w:r>
              <w:rPr>
                <w:noProof/>
                <w:webHidden/>
              </w:rPr>
            </w:r>
            <w:r>
              <w:rPr>
                <w:noProof/>
                <w:webHidden/>
              </w:rPr>
              <w:fldChar w:fldCharType="separate"/>
            </w:r>
            <w:r>
              <w:rPr>
                <w:noProof/>
                <w:webHidden/>
              </w:rPr>
              <w:t>3</w:t>
            </w:r>
            <w:r>
              <w:rPr>
                <w:noProof/>
                <w:webHidden/>
              </w:rPr>
              <w:fldChar w:fldCharType="end"/>
            </w:r>
          </w:hyperlink>
        </w:p>
        <w:p w:rsidR="00E208AF" w:rsidRDefault="00E208AF">
          <w:pPr>
            <w:pStyle w:val="Spistreci2"/>
            <w:tabs>
              <w:tab w:val="right" w:leader="dot" w:pos="9062"/>
            </w:tabs>
            <w:rPr>
              <w:rFonts w:eastAsiaTheme="minorEastAsia"/>
              <w:noProof/>
              <w:lang w:val="pl-PL" w:eastAsia="pl-PL"/>
            </w:rPr>
          </w:pPr>
          <w:hyperlink w:anchor="_Toc439612293" w:history="1">
            <w:r w:rsidRPr="007B027B">
              <w:rPr>
                <w:rStyle w:val="Hipercze"/>
                <w:noProof/>
                <w:lang w:val="pl-PL"/>
              </w:rPr>
              <w:t>Słownik</w:t>
            </w:r>
            <w:r>
              <w:rPr>
                <w:noProof/>
                <w:webHidden/>
              </w:rPr>
              <w:tab/>
            </w:r>
            <w:r>
              <w:rPr>
                <w:noProof/>
                <w:webHidden/>
              </w:rPr>
              <w:fldChar w:fldCharType="begin"/>
            </w:r>
            <w:r>
              <w:rPr>
                <w:noProof/>
                <w:webHidden/>
              </w:rPr>
              <w:instrText xml:space="preserve"> PAGEREF _Toc439612293 \h </w:instrText>
            </w:r>
            <w:r>
              <w:rPr>
                <w:noProof/>
                <w:webHidden/>
              </w:rPr>
            </w:r>
            <w:r>
              <w:rPr>
                <w:noProof/>
                <w:webHidden/>
              </w:rPr>
              <w:fldChar w:fldCharType="separate"/>
            </w:r>
            <w:r>
              <w:rPr>
                <w:noProof/>
                <w:webHidden/>
              </w:rPr>
              <w:t>3</w:t>
            </w:r>
            <w:r>
              <w:rPr>
                <w:noProof/>
                <w:webHidden/>
              </w:rPr>
              <w:fldChar w:fldCharType="end"/>
            </w:r>
          </w:hyperlink>
        </w:p>
        <w:p w:rsidR="00E208AF" w:rsidRDefault="00E208AF">
          <w:pPr>
            <w:pStyle w:val="Spistreci2"/>
            <w:tabs>
              <w:tab w:val="right" w:leader="dot" w:pos="9062"/>
            </w:tabs>
            <w:rPr>
              <w:rFonts w:eastAsiaTheme="minorEastAsia"/>
              <w:noProof/>
              <w:lang w:val="pl-PL" w:eastAsia="pl-PL"/>
            </w:rPr>
          </w:pPr>
          <w:hyperlink w:anchor="_Toc439612294" w:history="1">
            <w:r w:rsidRPr="007B027B">
              <w:rPr>
                <w:rStyle w:val="Hipercze"/>
                <w:noProof/>
              </w:rPr>
              <w:t>Aplikacja mobilna na platformę Android</w:t>
            </w:r>
            <w:r>
              <w:rPr>
                <w:noProof/>
                <w:webHidden/>
              </w:rPr>
              <w:tab/>
            </w:r>
            <w:r>
              <w:rPr>
                <w:noProof/>
                <w:webHidden/>
              </w:rPr>
              <w:fldChar w:fldCharType="begin"/>
            </w:r>
            <w:r>
              <w:rPr>
                <w:noProof/>
                <w:webHidden/>
              </w:rPr>
              <w:instrText xml:space="preserve"> PAGEREF _Toc439612294 \h </w:instrText>
            </w:r>
            <w:r>
              <w:rPr>
                <w:noProof/>
                <w:webHidden/>
              </w:rPr>
            </w:r>
            <w:r>
              <w:rPr>
                <w:noProof/>
                <w:webHidden/>
              </w:rPr>
              <w:fldChar w:fldCharType="separate"/>
            </w:r>
            <w:r>
              <w:rPr>
                <w:noProof/>
                <w:webHidden/>
              </w:rPr>
              <w:t>4</w:t>
            </w:r>
            <w:r>
              <w:rPr>
                <w:noProof/>
                <w:webHidden/>
              </w:rPr>
              <w:fldChar w:fldCharType="end"/>
            </w:r>
          </w:hyperlink>
        </w:p>
        <w:p w:rsidR="00E208AF" w:rsidRDefault="00E208AF">
          <w:pPr>
            <w:pStyle w:val="Spistreci3"/>
            <w:tabs>
              <w:tab w:val="right" w:leader="dot" w:pos="9062"/>
            </w:tabs>
            <w:rPr>
              <w:rFonts w:eastAsiaTheme="minorEastAsia"/>
              <w:noProof/>
              <w:lang w:val="pl-PL" w:eastAsia="pl-PL"/>
            </w:rPr>
          </w:pPr>
          <w:hyperlink w:anchor="_Toc439612295" w:history="1">
            <w:r w:rsidRPr="007B027B">
              <w:rPr>
                <w:rStyle w:val="Hipercze"/>
                <w:noProof/>
              </w:rPr>
              <w:t>Lista przypadków użycia</w:t>
            </w:r>
            <w:r>
              <w:rPr>
                <w:noProof/>
                <w:webHidden/>
              </w:rPr>
              <w:tab/>
            </w:r>
            <w:r>
              <w:rPr>
                <w:noProof/>
                <w:webHidden/>
              </w:rPr>
              <w:fldChar w:fldCharType="begin"/>
            </w:r>
            <w:r>
              <w:rPr>
                <w:noProof/>
                <w:webHidden/>
              </w:rPr>
              <w:instrText xml:space="preserve"> PAGEREF _Toc439612295 \h </w:instrText>
            </w:r>
            <w:r>
              <w:rPr>
                <w:noProof/>
                <w:webHidden/>
              </w:rPr>
            </w:r>
            <w:r>
              <w:rPr>
                <w:noProof/>
                <w:webHidden/>
              </w:rPr>
              <w:fldChar w:fldCharType="separate"/>
            </w:r>
            <w:r>
              <w:rPr>
                <w:noProof/>
                <w:webHidden/>
              </w:rPr>
              <w:t>4</w:t>
            </w:r>
            <w:r>
              <w:rPr>
                <w:noProof/>
                <w:webHidden/>
              </w:rPr>
              <w:fldChar w:fldCharType="end"/>
            </w:r>
          </w:hyperlink>
        </w:p>
        <w:p w:rsidR="00E208AF" w:rsidRDefault="00E208AF">
          <w:pPr>
            <w:pStyle w:val="Spistreci3"/>
            <w:tabs>
              <w:tab w:val="right" w:leader="dot" w:pos="9062"/>
            </w:tabs>
            <w:rPr>
              <w:rFonts w:eastAsiaTheme="minorEastAsia"/>
              <w:noProof/>
              <w:lang w:val="pl-PL" w:eastAsia="pl-PL"/>
            </w:rPr>
          </w:pPr>
          <w:hyperlink w:anchor="_Toc439612296" w:history="1">
            <w:r w:rsidRPr="007B027B">
              <w:rPr>
                <w:rStyle w:val="Hipercze"/>
                <w:noProof/>
              </w:rPr>
              <w:t>Skrócone opisy przypadków użycia</w:t>
            </w:r>
            <w:r>
              <w:rPr>
                <w:noProof/>
                <w:webHidden/>
              </w:rPr>
              <w:tab/>
            </w:r>
            <w:r>
              <w:rPr>
                <w:noProof/>
                <w:webHidden/>
              </w:rPr>
              <w:fldChar w:fldCharType="begin"/>
            </w:r>
            <w:r>
              <w:rPr>
                <w:noProof/>
                <w:webHidden/>
              </w:rPr>
              <w:instrText xml:space="preserve"> PAGEREF _Toc439612296 \h </w:instrText>
            </w:r>
            <w:r>
              <w:rPr>
                <w:noProof/>
                <w:webHidden/>
              </w:rPr>
            </w:r>
            <w:r>
              <w:rPr>
                <w:noProof/>
                <w:webHidden/>
              </w:rPr>
              <w:fldChar w:fldCharType="separate"/>
            </w:r>
            <w:r>
              <w:rPr>
                <w:noProof/>
                <w:webHidden/>
              </w:rPr>
              <w:t>4</w:t>
            </w:r>
            <w:r>
              <w:rPr>
                <w:noProof/>
                <w:webHidden/>
              </w:rPr>
              <w:fldChar w:fldCharType="end"/>
            </w:r>
          </w:hyperlink>
        </w:p>
        <w:p w:rsidR="00E208AF" w:rsidRDefault="00E208AF">
          <w:pPr>
            <w:pStyle w:val="Spistreci2"/>
            <w:tabs>
              <w:tab w:val="right" w:leader="dot" w:pos="9062"/>
            </w:tabs>
            <w:rPr>
              <w:rFonts w:eastAsiaTheme="minorEastAsia"/>
              <w:noProof/>
              <w:lang w:val="pl-PL" w:eastAsia="pl-PL"/>
            </w:rPr>
          </w:pPr>
          <w:hyperlink w:anchor="_Toc439612297" w:history="1">
            <w:r w:rsidRPr="007B027B">
              <w:rPr>
                <w:rStyle w:val="Hipercze"/>
                <w:noProof/>
                <w:lang w:val="pl-PL"/>
              </w:rPr>
              <w:t>Aplikacja desktopowa</w:t>
            </w:r>
            <w:r>
              <w:rPr>
                <w:noProof/>
                <w:webHidden/>
              </w:rPr>
              <w:tab/>
            </w:r>
            <w:r>
              <w:rPr>
                <w:noProof/>
                <w:webHidden/>
              </w:rPr>
              <w:fldChar w:fldCharType="begin"/>
            </w:r>
            <w:r>
              <w:rPr>
                <w:noProof/>
                <w:webHidden/>
              </w:rPr>
              <w:instrText xml:space="preserve"> PAGEREF _Toc439612297 \h </w:instrText>
            </w:r>
            <w:r>
              <w:rPr>
                <w:noProof/>
                <w:webHidden/>
              </w:rPr>
            </w:r>
            <w:r>
              <w:rPr>
                <w:noProof/>
                <w:webHidden/>
              </w:rPr>
              <w:fldChar w:fldCharType="separate"/>
            </w:r>
            <w:r>
              <w:rPr>
                <w:noProof/>
                <w:webHidden/>
              </w:rPr>
              <w:t>5</w:t>
            </w:r>
            <w:r>
              <w:rPr>
                <w:noProof/>
                <w:webHidden/>
              </w:rPr>
              <w:fldChar w:fldCharType="end"/>
            </w:r>
          </w:hyperlink>
        </w:p>
        <w:p w:rsidR="00E208AF" w:rsidRDefault="00E208AF">
          <w:pPr>
            <w:pStyle w:val="Spistreci3"/>
            <w:tabs>
              <w:tab w:val="right" w:leader="dot" w:pos="9062"/>
            </w:tabs>
            <w:rPr>
              <w:rFonts w:eastAsiaTheme="minorEastAsia"/>
              <w:noProof/>
              <w:lang w:val="pl-PL" w:eastAsia="pl-PL"/>
            </w:rPr>
          </w:pPr>
          <w:hyperlink w:anchor="_Toc439612298" w:history="1">
            <w:r w:rsidRPr="007B027B">
              <w:rPr>
                <w:rStyle w:val="Hipercze"/>
                <w:noProof/>
              </w:rPr>
              <w:t>Lista przypadków użycia</w:t>
            </w:r>
            <w:r>
              <w:rPr>
                <w:noProof/>
                <w:webHidden/>
              </w:rPr>
              <w:tab/>
            </w:r>
            <w:r>
              <w:rPr>
                <w:noProof/>
                <w:webHidden/>
              </w:rPr>
              <w:fldChar w:fldCharType="begin"/>
            </w:r>
            <w:r>
              <w:rPr>
                <w:noProof/>
                <w:webHidden/>
              </w:rPr>
              <w:instrText xml:space="preserve"> PAGEREF _Toc439612298 \h </w:instrText>
            </w:r>
            <w:r>
              <w:rPr>
                <w:noProof/>
                <w:webHidden/>
              </w:rPr>
            </w:r>
            <w:r>
              <w:rPr>
                <w:noProof/>
                <w:webHidden/>
              </w:rPr>
              <w:fldChar w:fldCharType="separate"/>
            </w:r>
            <w:r>
              <w:rPr>
                <w:noProof/>
                <w:webHidden/>
              </w:rPr>
              <w:t>5</w:t>
            </w:r>
            <w:r>
              <w:rPr>
                <w:noProof/>
                <w:webHidden/>
              </w:rPr>
              <w:fldChar w:fldCharType="end"/>
            </w:r>
          </w:hyperlink>
        </w:p>
        <w:p w:rsidR="00E208AF" w:rsidRDefault="00E208AF">
          <w:pPr>
            <w:pStyle w:val="Spistreci3"/>
            <w:tabs>
              <w:tab w:val="right" w:leader="dot" w:pos="9062"/>
            </w:tabs>
            <w:rPr>
              <w:rFonts w:eastAsiaTheme="minorEastAsia"/>
              <w:noProof/>
              <w:lang w:val="pl-PL" w:eastAsia="pl-PL"/>
            </w:rPr>
          </w:pPr>
          <w:hyperlink w:anchor="_Toc439612299" w:history="1">
            <w:r w:rsidRPr="007B027B">
              <w:rPr>
                <w:rStyle w:val="Hipercze"/>
                <w:noProof/>
              </w:rPr>
              <w:t>Opis skróconych przypadków użycia</w:t>
            </w:r>
            <w:r>
              <w:rPr>
                <w:noProof/>
                <w:webHidden/>
              </w:rPr>
              <w:tab/>
            </w:r>
            <w:r>
              <w:rPr>
                <w:noProof/>
                <w:webHidden/>
              </w:rPr>
              <w:fldChar w:fldCharType="begin"/>
            </w:r>
            <w:r>
              <w:rPr>
                <w:noProof/>
                <w:webHidden/>
              </w:rPr>
              <w:instrText xml:space="preserve"> PAGEREF _Toc439612299 \h </w:instrText>
            </w:r>
            <w:r>
              <w:rPr>
                <w:noProof/>
                <w:webHidden/>
              </w:rPr>
            </w:r>
            <w:r>
              <w:rPr>
                <w:noProof/>
                <w:webHidden/>
              </w:rPr>
              <w:fldChar w:fldCharType="separate"/>
            </w:r>
            <w:r>
              <w:rPr>
                <w:noProof/>
                <w:webHidden/>
              </w:rPr>
              <w:t>6</w:t>
            </w:r>
            <w:r>
              <w:rPr>
                <w:noProof/>
                <w:webHidden/>
              </w:rPr>
              <w:fldChar w:fldCharType="end"/>
            </w:r>
          </w:hyperlink>
        </w:p>
        <w:p w:rsidR="00E208AF" w:rsidRDefault="00E208AF">
          <w:pPr>
            <w:pStyle w:val="Spistreci1"/>
            <w:rPr>
              <w:rFonts w:eastAsiaTheme="minorEastAsia"/>
              <w:noProof/>
              <w:lang w:val="pl-PL" w:eastAsia="pl-PL"/>
            </w:rPr>
          </w:pPr>
          <w:hyperlink w:anchor="_Toc439612300" w:history="1">
            <w:r w:rsidRPr="007B027B">
              <w:rPr>
                <w:rStyle w:val="Hipercze"/>
                <w:noProof/>
                <w:lang w:val="pl-PL"/>
              </w:rPr>
              <w:t>Architektura aplikacji</w:t>
            </w:r>
            <w:r>
              <w:rPr>
                <w:noProof/>
                <w:webHidden/>
              </w:rPr>
              <w:tab/>
            </w:r>
            <w:r>
              <w:rPr>
                <w:noProof/>
                <w:webHidden/>
              </w:rPr>
              <w:fldChar w:fldCharType="begin"/>
            </w:r>
            <w:r>
              <w:rPr>
                <w:noProof/>
                <w:webHidden/>
              </w:rPr>
              <w:instrText xml:space="preserve"> PAGEREF _Toc439612300 \h </w:instrText>
            </w:r>
            <w:r>
              <w:rPr>
                <w:noProof/>
                <w:webHidden/>
              </w:rPr>
            </w:r>
            <w:r>
              <w:rPr>
                <w:noProof/>
                <w:webHidden/>
              </w:rPr>
              <w:fldChar w:fldCharType="separate"/>
            </w:r>
            <w:r>
              <w:rPr>
                <w:noProof/>
                <w:webHidden/>
              </w:rPr>
              <w:t>8</w:t>
            </w:r>
            <w:r>
              <w:rPr>
                <w:noProof/>
                <w:webHidden/>
              </w:rPr>
              <w:fldChar w:fldCharType="end"/>
            </w:r>
          </w:hyperlink>
        </w:p>
        <w:p w:rsidR="00E208AF" w:rsidRDefault="00E208AF">
          <w:pPr>
            <w:pStyle w:val="Spistreci2"/>
            <w:tabs>
              <w:tab w:val="right" w:leader="dot" w:pos="9062"/>
            </w:tabs>
            <w:rPr>
              <w:rFonts w:eastAsiaTheme="minorEastAsia"/>
              <w:noProof/>
              <w:lang w:val="pl-PL" w:eastAsia="pl-PL"/>
            </w:rPr>
          </w:pPr>
          <w:hyperlink w:anchor="_Toc439612301" w:history="1">
            <w:r w:rsidRPr="007B027B">
              <w:rPr>
                <w:rStyle w:val="Hipercze"/>
                <w:noProof/>
                <w:lang w:val="pl-PL"/>
              </w:rPr>
              <w:t>Model logiczny</w:t>
            </w:r>
            <w:r>
              <w:rPr>
                <w:noProof/>
                <w:webHidden/>
              </w:rPr>
              <w:tab/>
            </w:r>
            <w:r>
              <w:rPr>
                <w:noProof/>
                <w:webHidden/>
              </w:rPr>
              <w:fldChar w:fldCharType="begin"/>
            </w:r>
            <w:r>
              <w:rPr>
                <w:noProof/>
                <w:webHidden/>
              </w:rPr>
              <w:instrText xml:space="preserve"> PAGEREF _Toc439612301 \h </w:instrText>
            </w:r>
            <w:r>
              <w:rPr>
                <w:noProof/>
                <w:webHidden/>
              </w:rPr>
            </w:r>
            <w:r>
              <w:rPr>
                <w:noProof/>
                <w:webHidden/>
              </w:rPr>
              <w:fldChar w:fldCharType="separate"/>
            </w:r>
            <w:r>
              <w:rPr>
                <w:noProof/>
                <w:webHidden/>
              </w:rPr>
              <w:t>8</w:t>
            </w:r>
            <w:r>
              <w:rPr>
                <w:noProof/>
                <w:webHidden/>
              </w:rPr>
              <w:fldChar w:fldCharType="end"/>
            </w:r>
          </w:hyperlink>
        </w:p>
        <w:p w:rsidR="00E208AF" w:rsidRDefault="00E208AF">
          <w:pPr>
            <w:pStyle w:val="Spistreci3"/>
            <w:tabs>
              <w:tab w:val="right" w:leader="dot" w:pos="9062"/>
            </w:tabs>
            <w:rPr>
              <w:rFonts w:eastAsiaTheme="minorEastAsia"/>
              <w:noProof/>
              <w:lang w:val="pl-PL" w:eastAsia="pl-PL"/>
            </w:rPr>
          </w:pPr>
          <w:hyperlink w:anchor="_Toc439612302" w:history="1">
            <w:r w:rsidRPr="007B027B">
              <w:rPr>
                <w:rStyle w:val="Hipercze"/>
                <w:noProof/>
                <w:lang w:val="pl-PL"/>
              </w:rPr>
              <w:t>Ogólny diagram klas</w:t>
            </w:r>
            <w:r>
              <w:rPr>
                <w:noProof/>
                <w:webHidden/>
              </w:rPr>
              <w:tab/>
            </w:r>
            <w:r>
              <w:rPr>
                <w:noProof/>
                <w:webHidden/>
              </w:rPr>
              <w:fldChar w:fldCharType="begin"/>
            </w:r>
            <w:r>
              <w:rPr>
                <w:noProof/>
                <w:webHidden/>
              </w:rPr>
              <w:instrText xml:space="preserve"> PAGEREF _Toc439612302 \h </w:instrText>
            </w:r>
            <w:r>
              <w:rPr>
                <w:noProof/>
                <w:webHidden/>
              </w:rPr>
            </w:r>
            <w:r>
              <w:rPr>
                <w:noProof/>
                <w:webHidden/>
              </w:rPr>
              <w:fldChar w:fldCharType="separate"/>
            </w:r>
            <w:r>
              <w:rPr>
                <w:noProof/>
                <w:webHidden/>
              </w:rPr>
              <w:t>8</w:t>
            </w:r>
            <w:r>
              <w:rPr>
                <w:noProof/>
                <w:webHidden/>
              </w:rPr>
              <w:fldChar w:fldCharType="end"/>
            </w:r>
          </w:hyperlink>
        </w:p>
        <w:p w:rsidR="00E208AF" w:rsidRDefault="00E208AF">
          <w:pPr>
            <w:pStyle w:val="Spistreci3"/>
            <w:tabs>
              <w:tab w:val="right" w:leader="dot" w:pos="9062"/>
            </w:tabs>
            <w:rPr>
              <w:rFonts w:eastAsiaTheme="minorEastAsia"/>
              <w:noProof/>
              <w:lang w:val="pl-PL" w:eastAsia="pl-PL"/>
            </w:rPr>
          </w:pPr>
          <w:hyperlink w:anchor="_Toc439612303" w:history="1">
            <w:r w:rsidRPr="007B027B">
              <w:rPr>
                <w:rStyle w:val="Hipercze"/>
                <w:noProof/>
                <w:lang w:val="pl-PL"/>
              </w:rPr>
              <w:t>Pakiet questions</w:t>
            </w:r>
            <w:r>
              <w:rPr>
                <w:noProof/>
                <w:webHidden/>
              </w:rPr>
              <w:tab/>
            </w:r>
            <w:r>
              <w:rPr>
                <w:noProof/>
                <w:webHidden/>
              </w:rPr>
              <w:fldChar w:fldCharType="begin"/>
            </w:r>
            <w:r>
              <w:rPr>
                <w:noProof/>
                <w:webHidden/>
              </w:rPr>
              <w:instrText xml:space="preserve"> PAGEREF _Toc439612303 \h </w:instrText>
            </w:r>
            <w:r>
              <w:rPr>
                <w:noProof/>
                <w:webHidden/>
              </w:rPr>
            </w:r>
            <w:r>
              <w:rPr>
                <w:noProof/>
                <w:webHidden/>
              </w:rPr>
              <w:fldChar w:fldCharType="separate"/>
            </w:r>
            <w:r>
              <w:rPr>
                <w:noProof/>
                <w:webHidden/>
              </w:rPr>
              <w:t>10</w:t>
            </w:r>
            <w:r>
              <w:rPr>
                <w:noProof/>
                <w:webHidden/>
              </w:rPr>
              <w:fldChar w:fldCharType="end"/>
            </w:r>
          </w:hyperlink>
        </w:p>
        <w:p w:rsidR="00E208AF" w:rsidRDefault="00E208AF">
          <w:pPr>
            <w:pStyle w:val="Spistreci3"/>
            <w:tabs>
              <w:tab w:val="right" w:leader="dot" w:pos="9062"/>
            </w:tabs>
            <w:rPr>
              <w:rFonts w:eastAsiaTheme="minorEastAsia"/>
              <w:noProof/>
              <w:lang w:val="pl-PL" w:eastAsia="pl-PL"/>
            </w:rPr>
          </w:pPr>
          <w:hyperlink w:anchor="_Toc439612304" w:history="1">
            <w:r w:rsidRPr="007B027B">
              <w:rPr>
                <w:rStyle w:val="Hipercze"/>
                <w:noProof/>
                <w:lang w:val="pl-PL"/>
              </w:rPr>
              <w:t>Pakiet constraints</w:t>
            </w:r>
            <w:r>
              <w:rPr>
                <w:noProof/>
                <w:webHidden/>
              </w:rPr>
              <w:tab/>
            </w:r>
            <w:r>
              <w:rPr>
                <w:noProof/>
                <w:webHidden/>
              </w:rPr>
              <w:fldChar w:fldCharType="begin"/>
            </w:r>
            <w:r>
              <w:rPr>
                <w:noProof/>
                <w:webHidden/>
              </w:rPr>
              <w:instrText xml:space="preserve"> PAGEREF _Toc439612304 \h </w:instrText>
            </w:r>
            <w:r>
              <w:rPr>
                <w:noProof/>
                <w:webHidden/>
              </w:rPr>
            </w:r>
            <w:r>
              <w:rPr>
                <w:noProof/>
                <w:webHidden/>
              </w:rPr>
              <w:fldChar w:fldCharType="separate"/>
            </w:r>
            <w:r>
              <w:rPr>
                <w:noProof/>
                <w:webHidden/>
              </w:rPr>
              <w:t>11</w:t>
            </w:r>
            <w:r>
              <w:rPr>
                <w:noProof/>
                <w:webHidden/>
              </w:rPr>
              <w:fldChar w:fldCharType="end"/>
            </w:r>
          </w:hyperlink>
        </w:p>
        <w:p w:rsidR="00E208AF" w:rsidRDefault="00E208AF">
          <w:pPr>
            <w:pStyle w:val="Spistreci3"/>
            <w:tabs>
              <w:tab w:val="right" w:leader="dot" w:pos="9062"/>
            </w:tabs>
            <w:rPr>
              <w:rFonts w:eastAsiaTheme="minorEastAsia"/>
              <w:noProof/>
              <w:lang w:val="pl-PL" w:eastAsia="pl-PL"/>
            </w:rPr>
          </w:pPr>
          <w:hyperlink w:anchor="_Toc439612305" w:history="1">
            <w:r w:rsidRPr="007B027B">
              <w:rPr>
                <w:rStyle w:val="Hipercze"/>
                <w:noProof/>
                <w:lang w:val="pl-PL"/>
              </w:rPr>
              <w:t>Pakiet common</w:t>
            </w:r>
            <w:r>
              <w:rPr>
                <w:noProof/>
                <w:webHidden/>
              </w:rPr>
              <w:tab/>
            </w:r>
            <w:r>
              <w:rPr>
                <w:noProof/>
                <w:webHidden/>
              </w:rPr>
              <w:fldChar w:fldCharType="begin"/>
            </w:r>
            <w:r>
              <w:rPr>
                <w:noProof/>
                <w:webHidden/>
              </w:rPr>
              <w:instrText xml:space="preserve"> PAGEREF _Toc439612305 \h </w:instrText>
            </w:r>
            <w:r>
              <w:rPr>
                <w:noProof/>
                <w:webHidden/>
              </w:rPr>
            </w:r>
            <w:r>
              <w:rPr>
                <w:noProof/>
                <w:webHidden/>
              </w:rPr>
              <w:fldChar w:fldCharType="separate"/>
            </w:r>
            <w:r>
              <w:rPr>
                <w:noProof/>
                <w:webHidden/>
              </w:rPr>
              <w:t>12</w:t>
            </w:r>
            <w:r>
              <w:rPr>
                <w:noProof/>
                <w:webHidden/>
              </w:rPr>
              <w:fldChar w:fldCharType="end"/>
            </w:r>
          </w:hyperlink>
        </w:p>
        <w:p w:rsidR="00E208AF" w:rsidRDefault="00E208AF">
          <w:pPr>
            <w:pStyle w:val="Spistreci3"/>
            <w:tabs>
              <w:tab w:val="right" w:leader="dot" w:pos="9062"/>
            </w:tabs>
            <w:rPr>
              <w:rFonts w:eastAsiaTheme="minorEastAsia"/>
              <w:noProof/>
              <w:lang w:val="pl-PL" w:eastAsia="pl-PL"/>
            </w:rPr>
          </w:pPr>
          <w:hyperlink w:anchor="_Toc439612306" w:history="1">
            <w:r w:rsidRPr="007B027B">
              <w:rPr>
                <w:rStyle w:val="Hipercze"/>
                <w:noProof/>
                <w:lang w:val="pl-PL"/>
              </w:rPr>
              <w:t>Pakiet controls</w:t>
            </w:r>
            <w:r>
              <w:rPr>
                <w:noProof/>
                <w:webHidden/>
              </w:rPr>
              <w:tab/>
            </w:r>
            <w:r>
              <w:rPr>
                <w:noProof/>
                <w:webHidden/>
              </w:rPr>
              <w:fldChar w:fldCharType="begin"/>
            </w:r>
            <w:r>
              <w:rPr>
                <w:noProof/>
                <w:webHidden/>
              </w:rPr>
              <w:instrText xml:space="preserve"> PAGEREF _Toc439612306 \h </w:instrText>
            </w:r>
            <w:r>
              <w:rPr>
                <w:noProof/>
                <w:webHidden/>
              </w:rPr>
            </w:r>
            <w:r>
              <w:rPr>
                <w:noProof/>
                <w:webHidden/>
              </w:rPr>
              <w:fldChar w:fldCharType="separate"/>
            </w:r>
            <w:r>
              <w:rPr>
                <w:noProof/>
                <w:webHidden/>
              </w:rPr>
              <w:t>12</w:t>
            </w:r>
            <w:r>
              <w:rPr>
                <w:noProof/>
                <w:webHidden/>
              </w:rPr>
              <w:fldChar w:fldCharType="end"/>
            </w:r>
          </w:hyperlink>
        </w:p>
        <w:p w:rsidR="00E208AF" w:rsidRDefault="00E208AF">
          <w:pPr>
            <w:pStyle w:val="Spistreci3"/>
            <w:tabs>
              <w:tab w:val="right" w:leader="dot" w:pos="9062"/>
            </w:tabs>
            <w:rPr>
              <w:rFonts w:eastAsiaTheme="minorEastAsia"/>
              <w:noProof/>
              <w:lang w:val="pl-PL" w:eastAsia="pl-PL"/>
            </w:rPr>
          </w:pPr>
          <w:hyperlink w:anchor="_Toc439612307" w:history="1">
            <w:r w:rsidRPr="007B027B">
              <w:rPr>
                <w:rStyle w:val="Hipercze"/>
                <w:noProof/>
              </w:rPr>
              <w:t>Pakiet files</w:t>
            </w:r>
            <w:r>
              <w:rPr>
                <w:noProof/>
                <w:webHidden/>
              </w:rPr>
              <w:tab/>
            </w:r>
            <w:r>
              <w:rPr>
                <w:noProof/>
                <w:webHidden/>
              </w:rPr>
              <w:fldChar w:fldCharType="begin"/>
            </w:r>
            <w:r>
              <w:rPr>
                <w:noProof/>
                <w:webHidden/>
              </w:rPr>
              <w:instrText xml:space="preserve"> PAGEREF _Toc439612307 \h </w:instrText>
            </w:r>
            <w:r>
              <w:rPr>
                <w:noProof/>
                <w:webHidden/>
              </w:rPr>
            </w:r>
            <w:r>
              <w:rPr>
                <w:noProof/>
                <w:webHidden/>
              </w:rPr>
              <w:fldChar w:fldCharType="separate"/>
            </w:r>
            <w:r>
              <w:rPr>
                <w:noProof/>
                <w:webHidden/>
              </w:rPr>
              <w:t>12</w:t>
            </w:r>
            <w:r>
              <w:rPr>
                <w:noProof/>
                <w:webHidden/>
              </w:rPr>
              <w:fldChar w:fldCharType="end"/>
            </w:r>
          </w:hyperlink>
        </w:p>
        <w:p w:rsidR="00E208AF" w:rsidRDefault="00E208AF">
          <w:pPr>
            <w:pStyle w:val="Spistreci3"/>
            <w:tabs>
              <w:tab w:val="right" w:leader="dot" w:pos="9062"/>
            </w:tabs>
            <w:rPr>
              <w:rFonts w:eastAsiaTheme="minorEastAsia"/>
              <w:noProof/>
              <w:lang w:val="pl-PL" w:eastAsia="pl-PL"/>
            </w:rPr>
          </w:pPr>
          <w:hyperlink w:anchor="_Toc439612308" w:history="1">
            <w:r w:rsidRPr="007B027B">
              <w:rPr>
                <w:rStyle w:val="Hipercze"/>
                <w:noProof/>
              </w:rPr>
              <w:t>Pakiet interviewer</w:t>
            </w:r>
            <w:r>
              <w:rPr>
                <w:noProof/>
                <w:webHidden/>
              </w:rPr>
              <w:tab/>
            </w:r>
            <w:r>
              <w:rPr>
                <w:noProof/>
                <w:webHidden/>
              </w:rPr>
              <w:fldChar w:fldCharType="begin"/>
            </w:r>
            <w:r>
              <w:rPr>
                <w:noProof/>
                <w:webHidden/>
              </w:rPr>
              <w:instrText xml:space="preserve"> PAGEREF _Toc439612308 \h </w:instrText>
            </w:r>
            <w:r>
              <w:rPr>
                <w:noProof/>
                <w:webHidden/>
              </w:rPr>
            </w:r>
            <w:r>
              <w:rPr>
                <w:noProof/>
                <w:webHidden/>
              </w:rPr>
              <w:fldChar w:fldCharType="separate"/>
            </w:r>
            <w:r>
              <w:rPr>
                <w:noProof/>
                <w:webHidden/>
              </w:rPr>
              <w:t>13</w:t>
            </w:r>
            <w:r>
              <w:rPr>
                <w:noProof/>
                <w:webHidden/>
              </w:rPr>
              <w:fldChar w:fldCharType="end"/>
            </w:r>
          </w:hyperlink>
        </w:p>
        <w:p w:rsidR="00E208AF" w:rsidRDefault="00E208AF">
          <w:pPr>
            <w:pStyle w:val="Spistreci3"/>
            <w:tabs>
              <w:tab w:val="right" w:leader="dot" w:pos="9062"/>
            </w:tabs>
            <w:rPr>
              <w:rFonts w:eastAsiaTheme="minorEastAsia"/>
              <w:noProof/>
              <w:lang w:val="pl-PL" w:eastAsia="pl-PL"/>
            </w:rPr>
          </w:pPr>
          <w:hyperlink w:anchor="_Toc439612309" w:history="1">
            <w:r w:rsidRPr="007B027B">
              <w:rPr>
                <w:rStyle w:val="Hipercze"/>
                <w:noProof/>
              </w:rPr>
              <w:t>Pakiet statistics</w:t>
            </w:r>
            <w:r>
              <w:rPr>
                <w:noProof/>
                <w:webHidden/>
              </w:rPr>
              <w:tab/>
            </w:r>
            <w:r>
              <w:rPr>
                <w:noProof/>
                <w:webHidden/>
              </w:rPr>
              <w:fldChar w:fldCharType="begin"/>
            </w:r>
            <w:r>
              <w:rPr>
                <w:noProof/>
                <w:webHidden/>
              </w:rPr>
              <w:instrText xml:space="preserve"> PAGEREF _Toc439612309 \h </w:instrText>
            </w:r>
            <w:r>
              <w:rPr>
                <w:noProof/>
                <w:webHidden/>
              </w:rPr>
            </w:r>
            <w:r>
              <w:rPr>
                <w:noProof/>
                <w:webHidden/>
              </w:rPr>
              <w:fldChar w:fldCharType="separate"/>
            </w:r>
            <w:r>
              <w:rPr>
                <w:noProof/>
                <w:webHidden/>
              </w:rPr>
              <w:t>14</w:t>
            </w:r>
            <w:r>
              <w:rPr>
                <w:noProof/>
                <w:webHidden/>
              </w:rPr>
              <w:fldChar w:fldCharType="end"/>
            </w:r>
          </w:hyperlink>
        </w:p>
        <w:p w:rsidR="00E208AF" w:rsidRDefault="00E208AF">
          <w:pPr>
            <w:pStyle w:val="Spistreci3"/>
            <w:tabs>
              <w:tab w:val="right" w:leader="dot" w:pos="9062"/>
            </w:tabs>
            <w:rPr>
              <w:rFonts w:eastAsiaTheme="minorEastAsia"/>
              <w:noProof/>
              <w:lang w:val="pl-PL" w:eastAsia="pl-PL"/>
            </w:rPr>
          </w:pPr>
          <w:hyperlink w:anchor="_Toc439612310" w:history="1">
            <w:r w:rsidRPr="007B027B">
              <w:rPr>
                <w:rStyle w:val="Hipercze"/>
                <w:noProof/>
              </w:rPr>
              <w:t>Pakiet survey</w:t>
            </w:r>
            <w:r>
              <w:rPr>
                <w:noProof/>
                <w:webHidden/>
              </w:rPr>
              <w:tab/>
            </w:r>
            <w:r>
              <w:rPr>
                <w:noProof/>
                <w:webHidden/>
              </w:rPr>
              <w:fldChar w:fldCharType="begin"/>
            </w:r>
            <w:r>
              <w:rPr>
                <w:noProof/>
                <w:webHidden/>
              </w:rPr>
              <w:instrText xml:space="preserve"> PAGEREF _Toc439612310 \h </w:instrText>
            </w:r>
            <w:r>
              <w:rPr>
                <w:noProof/>
                <w:webHidden/>
              </w:rPr>
            </w:r>
            <w:r>
              <w:rPr>
                <w:noProof/>
                <w:webHidden/>
              </w:rPr>
              <w:fldChar w:fldCharType="separate"/>
            </w:r>
            <w:r>
              <w:rPr>
                <w:noProof/>
                <w:webHidden/>
              </w:rPr>
              <w:t>14</w:t>
            </w:r>
            <w:r>
              <w:rPr>
                <w:noProof/>
                <w:webHidden/>
              </w:rPr>
              <w:fldChar w:fldCharType="end"/>
            </w:r>
          </w:hyperlink>
        </w:p>
        <w:p w:rsidR="00E208AF" w:rsidRDefault="00E208AF">
          <w:pPr>
            <w:pStyle w:val="Spistreci2"/>
            <w:tabs>
              <w:tab w:val="right" w:leader="dot" w:pos="9062"/>
            </w:tabs>
            <w:rPr>
              <w:rFonts w:eastAsiaTheme="minorEastAsia"/>
              <w:noProof/>
              <w:lang w:val="pl-PL" w:eastAsia="pl-PL"/>
            </w:rPr>
          </w:pPr>
          <w:hyperlink w:anchor="_Toc439612311" w:history="1">
            <w:r w:rsidRPr="007B027B">
              <w:rPr>
                <w:rStyle w:val="Hipercze"/>
                <w:noProof/>
                <w:lang w:val="pl-PL"/>
              </w:rPr>
              <w:t>Model wdrożeniowy</w:t>
            </w:r>
            <w:r>
              <w:rPr>
                <w:noProof/>
                <w:webHidden/>
              </w:rPr>
              <w:tab/>
            </w:r>
            <w:r>
              <w:rPr>
                <w:noProof/>
                <w:webHidden/>
              </w:rPr>
              <w:fldChar w:fldCharType="begin"/>
            </w:r>
            <w:r>
              <w:rPr>
                <w:noProof/>
                <w:webHidden/>
              </w:rPr>
              <w:instrText xml:space="preserve"> PAGEREF _Toc439612311 \h </w:instrText>
            </w:r>
            <w:r>
              <w:rPr>
                <w:noProof/>
                <w:webHidden/>
              </w:rPr>
            </w:r>
            <w:r>
              <w:rPr>
                <w:noProof/>
                <w:webHidden/>
              </w:rPr>
              <w:fldChar w:fldCharType="separate"/>
            </w:r>
            <w:r>
              <w:rPr>
                <w:noProof/>
                <w:webHidden/>
              </w:rPr>
              <w:t>15</w:t>
            </w:r>
            <w:r>
              <w:rPr>
                <w:noProof/>
                <w:webHidden/>
              </w:rPr>
              <w:fldChar w:fldCharType="end"/>
            </w:r>
          </w:hyperlink>
        </w:p>
        <w:p w:rsidR="00E208AF" w:rsidRDefault="00E208AF">
          <w:pPr>
            <w:pStyle w:val="Spistreci1"/>
            <w:rPr>
              <w:rFonts w:eastAsiaTheme="minorEastAsia"/>
              <w:noProof/>
              <w:lang w:val="pl-PL" w:eastAsia="pl-PL"/>
            </w:rPr>
          </w:pPr>
          <w:hyperlink w:anchor="_Toc439612312" w:history="1">
            <w:r w:rsidRPr="007B027B">
              <w:rPr>
                <w:rStyle w:val="Hipercze"/>
                <w:noProof/>
                <w:lang w:val="pl-PL"/>
              </w:rPr>
              <w:t>Zestawienie prac wykonanych przez poszczególnych członków zespołu</w:t>
            </w:r>
            <w:r>
              <w:rPr>
                <w:noProof/>
                <w:webHidden/>
              </w:rPr>
              <w:tab/>
            </w:r>
            <w:r>
              <w:rPr>
                <w:noProof/>
                <w:webHidden/>
              </w:rPr>
              <w:fldChar w:fldCharType="begin"/>
            </w:r>
            <w:r>
              <w:rPr>
                <w:noProof/>
                <w:webHidden/>
              </w:rPr>
              <w:instrText xml:space="preserve"> PAGEREF _Toc439612312 \h </w:instrText>
            </w:r>
            <w:r>
              <w:rPr>
                <w:noProof/>
                <w:webHidden/>
              </w:rPr>
            </w:r>
            <w:r>
              <w:rPr>
                <w:noProof/>
                <w:webHidden/>
              </w:rPr>
              <w:fldChar w:fldCharType="separate"/>
            </w:r>
            <w:r>
              <w:rPr>
                <w:noProof/>
                <w:webHidden/>
              </w:rPr>
              <w:t>16</w:t>
            </w:r>
            <w:r>
              <w:rPr>
                <w:noProof/>
                <w:webHidden/>
              </w:rPr>
              <w:fldChar w:fldCharType="end"/>
            </w:r>
          </w:hyperlink>
        </w:p>
        <w:p w:rsidR="00E208AF" w:rsidRDefault="00E208AF">
          <w:pPr>
            <w:pStyle w:val="Spistreci1"/>
            <w:rPr>
              <w:rFonts w:eastAsiaTheme="minorEastAsia"/>
              <w:noProof/>
              <w:lang w:val="pl-PL" w:eastAsia="pl-PL"/>
            </w:rPr>
          </w:pPr>
          <w:hyperlink w:anchor="_Toc439612313" w:history="1">
            <w:r w:rsidRPr="007B027B">
              <w:rPr>
                <w:rStyle w:val="Hipercze"/>
                <w:noProof/>
                <w:lang w:val="pl-PL"/>
              </w:rPr>
              <w:t>Protokół różnic</w:t>
            </w:r>
            <w:r>
              <w:rPr>
                <w:noProof/>
                <w:webHidden/>
              </w:rPr>
              <w:tab/>
            </w:r>
            <w:r>
              <w:rPr>
                <w:noProof/>
                <w:webHidden/>
              </w:rPr>
              <w:fldChar w:fldCharType="begin"/>
            </w:r>
            <w:r>
              <w:rPr>
                <w:noProof/>
                <w:webHidden/>
              </w:rPr>
              <w:instrText xml:space="preserve"> PAGEREF _Toc439612313 \h </w:instrText>
            </w:r>
            <w:r>
              <w:rPr>
                <w:noProof/>
                <w:webHidden/>
              </w:rPr>
            </w:r>
            <w:r>
              <w:rPr>
                <w:noProof/>
                <w:webHidden/>
              </w:rPr>
              <w:fldChar w:fldCharType="separate"/>
            </w:r>
            <w:r>
              <w:rPr>
                <w:noProof/>
                <w:webHidden/>
              </w:rPr>
              <w:t>17</w:t>
            </w:r>
            <w:r>
              <w:rPr>
                <w:noProof/>
                <w:webHidden/>
              </w:rPr>
              <w:fldChar w:fldCharType="end"/>
            </w:r>
          </w:hyperlink>
        </w:p>
        <w:p w:rsidR="00E208AF" w:rsidRDefault="00E208AF">
          <w:pPr>
            <w:pStyle w:val="Spistreci2"/>
            <w:tabs>
              <w:tab w:val="right" w:leader="dot" w:pos="9062"/>
            </w:tabs>
            <w:rPr>
              <w:rFonts w:eastAsiaTheme="minorEastAsia"/>
              <w:noProof/>
              <w:lang w:val="pl-PL" w:eastAsia="pl-PL"/>
            </w:rPr>
          </w:pPr>
          <w:hyperlink w:anchor="_Toc439612314" w:history="1">
            <w:r w:rsidRPr="007B027B">
              <w:rPr>
                <w:rStyle w:val="Hipercze"/>
                <w:noProof/>
                <w:lang w:val="pl-PL"/>
              </w:rPr>
              <w:t>Aplikacja mobilna na platformę Android</w:t>
            </w:r>
            <w:r>
              <w:rPr>
                <w:noProof/>
                <w:webHidden/>
              </w:rPr>
              <w:tab/>
            </w:r>
            <w:r>
              <w:rPr>
                <w:noProof/>
                <w:webHidden/>
              </w:rPr>
              <w:fldChar w:fldCharType="begin"/>
            </w:r>
            <w:r>
              <w:rPr>
                <w:noProof/>
                <w:webHidden/>
              </w:rPr>
              <w:instrText xml:space="preserve"> PAGEREF _Toc439612314 \h </w:instrText>
            </w:r>
            <w:r>
              <w:rPr>
                <w:noProof/>
                <w:webHidden/>
              </w:rPr>
            </w:r>
            <w:r>
              <w:rPr>
                <w:noProof/>
                <w:webHidden/>
              </w:rPr>
              <w:fldChar w:fldCharType="separate"/>
            </w:r>
            <w:r>
              <w:rPr>
                <w:noProof/>
                <w:webHidden/>
              </w:rPr>
              <w:t>17</w:t>
            </w:r>
            <w:r>
              <w:rPr>
                <w:noProof/>
                <w:webHidden/>
              </w:rPr>
              <w:fldChar w:fldCharType="end"/>
            </w:r>
          </w:hyperlink>
        </w:p>
        <w:p w:rsidR="00E208AF" w:rsidRDefault="00E208AF">
          <w:pPr>
            <w:pStyle w:val="Spistreci2"/>
            <w:tabs>
              <w:tab w:val="right" w:leader="dot" w:pos="9062"/>
            </w:tabs>
            <w:rPr>
              <w:rFonts w:eastAsiaTheme="minorEastAsia"/>
              <w:noProof/>
              <w:lang w:val="pl-PL" w:eastAsia="pl-PL"/>
            </w:rPr>
          </w:pPr>
          <w:hyperlink w:anchor="_Toc439612315" w:history="1">
            <w:r w:rsidRPr="007B027B">
              <w:rPr>
                <w:rStyle w:val="Hipercze"/>
                <w:noProof/>
                <w:lang w:val="pl-PL"/>
              </w:rPr>
              <w:t>Aplikacja desktopowa</w:t>
            </w:r>
            <w:r>
              <w:rPr>
                <w:noProof/>
                <w:webHidden/>
              </w:rPr>
              <w:tab/>
            </w:r>
            <w:r>
              <w:rPr>
                <w:noProof/>
                <w:webHidden/>
              </w:rPr>
              <w:fldChar w:fldCharType="begin"/>
            </w:r>
            <w:r>
              <w:rPr>
                <w:noProof/>
                <w:webHidden/>
              </w:rPr>
              <w:instrText xml:space="preserve"> PAGEREF _Toc439612315 \h </w:instrText>
            </w:r>
            <w:r>
              <w:rPr>
                <w:noProof/>
                <w:webHidden/>
              </w:rPr>
            </w:r>
            <w:r>
              <w:rPr>
                <w:noProof/>
                <w:webHidden/>
              </w:rPr>
              <w:fldChar w:fldCharType="separate"/>
            </w:r>
            <w:r>
              <w:rPr>
                <w:noProof/>
                <w:webHidden/>
              </w:rPr>
              <w:t>17</w:t>
            </w:r>
            <w:r>
              <w:rPr>
                <w:noProof/>
                <w:webHidden/>
              </w:rPr>
              <w:fldChar w:fldCharType="end"/>
            </w:r>
          </w:hyperlink>
        </w:p>
        <w:p w:rsidR="001754C9" w:rsidRPr="00F5372B" w:rsidRDefault="001754C9" w:rsidP="00F5372B">
          <w:r>
            <w:rPr>
              <w:b/>
              <w:bCs/>
            </w:rPr>
            <w:fldChar w:fldCharType="end"/>
          </w:r>
        </w:p>
      </w:sdtContent>
    </w:sdt>
    <w:p w:rsidR="001754C9" w:rsidRDefault="001754C9">
      <w:pPr>
        <w:rPr>
          <w:rFonts w:asciiTheme="majorHAnsi" w:eastAsiaTheme="majorEastAsia" w:hAnsiTheme="majorHAnsi" w:cstheme="majorBidi"/>
          <w:b/>
          <w:bCs/>
          <w:color w:val="365F91" w:themeColor="accent1" w:themeShade="BF"/>
          <w:sz w:val="28"/>
          <w:szCs w:val="28"/>
          <w:lang w:val="pl-PL"/>
        </w:rPr>
      </w:pPr>
      <w:r>
        <w:rPr>
          <w:lang w:val="pl-PL"/>
        </w:rPr>
        <w:br w:type="page"/>
      </w:r>
    </w:p>
    <w:p w:rsidR="001754C9" w:rsidRDefault="001754C9" w:rsidP="001754C9">
      <w:pPr>
        <w:pStyle w:val="Nagwek1"/>
        <w:rPr>
          <w:lang w:val="pl-PL"/>
        </w:rPr>
      </w:pPr>
      <w:bookmarkStart w:id="0" w:name="_Toc439612291"/>
      <w:r>
        <w:rPr>
          <w:lang w:val="pl-PL"/>
        </w:rPr>
        <w:lastRenderedPageBreak/>
        <w:t>Cel i zakres projektu</w:t>
      </w:r>
      <w:bookmarkEnd w:id="0"/>
    </w:p>
    <w:p w:rsidR="00994425" w:rsidRDefault="00994425" w:rsidP="00994425">
      <w:pPr>
        <w:widowControl w:val="0"/>
        <w:spacing w:line="240" w:lineRule="auto"/>
        <w:jc w:val="both"/>
        <w:rPr>
          <w:lang w:val="pl-PL"/>
        </w:rPr>
      </w:pPr>
    </w:p>
    <w:p w:rsidR="00994425" w:rsidRDefault="00994425" w:rsidP="00994425">
      <w:pPr>
        <w:widowControl w:val="0"/>
        <w:spacing w:line="240" w:lineRule="auto"/>
        <w:jc w:val="both"/>
      </w:pPr>
      <w:proofErr w:type="spellStart"/>
      <w:r>
        <w:rPr>
          <w:rFonts w:ascii="Times New Roman" w:eastAsia="Times New Roman" w:hAnsi="Times New Roman" w:cs="Times New Roman"/>
          <w:sz w:val="24"/>
          <w:szCs w:val="24"/>
        </w:rPr>
        <w:t>Celem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projektu</w:t>
      </w:r>
      <w:proofErr w:type="spellEnd"/>
      <w:r>
        <w:rPr>
          <w:rFonts w:ascii="Times New Roman" w:eastAsia="Times New Roman" w:hAnsi="Times New Roman" w:cs="Times New Roman"/>
          <w:sz w:val="24"/>
          <w:szCs w:val="24"/>
        </w:rPr>
        <w:t xml:space="preserve"> jest </w:t>
      </w:r>
      <w:proofErr w:type="spellStart"/>
      <w:r>
        <w:rPr>
          <w:rFonts w:ascii="Times New Roman" w:eastAsia="Times New Roman" w:hAnsi="Times New Roman" w:cs="Times New Roman"/>
          <w:sz w:val="24"/>
          <w:szCs w:val="24"/>
        </w:rPr>
        <w:t>stworzenie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oprogramowania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gotowego</w:t>
      </w:r>
      <w:proofErr w:type="spellEnd"/>
      <w:r>
        <w:rPr>
          <w:rFonts w:ascii="Times New Roman" w:eastAsia="Times New Roman" w:hAnsi="Times New Roman" w:cs="Times New Roman"/>
          <w:sz w:val="24"/>
          <w:szCs w:val="24"/>
        </w:rPr>
        <w:t xml:space="preserve"> do </w:t>
      </w:r>
      <w:proofErr w:type="spellStart"/>
      <w:r>
        <w:rPr>
          <w:rFonts w:ascii="Times New Roman" w:eastAsia="Times New Roman" w:hAnsi="Times New Roman" w:cs="Times New Roman"/>
          <w:sz w:val="24"/>
          <w:szCs w:val="24"/>
        </w:rPr>
        <w:t>działania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służącego</w:t>
      </w:r>
      <w:proofErr w:type="spellEnd"/>
      <w:r>
        <w:rPr>
          <w:rFonts w:ascii="Times New Roman" w:eastAsia="Times New Roman" w:hAnsi="Times New Roman" w:cs="Times New Roman"/>
          <w:sz w:val="24"/>
          <w:szCs w:val="24"/>
        </w:rPr>
        <w:t xml:space="preserve"> do </w:t>
      </w:r>
      <w:bookmarkStart w:id="1" w:name="_GoBack"/>
      <w:bookmarkEnd w:id="1"/>
      <w:proofErr w:type="spellStart"/>
      <w:r>
        <w:rPr>
          <w:rFonts w:ascii="Times New Roman" w:eastAsia="Times New Roman" w:hAnsi="Times New Roman" w:cs="Times New Roman"/>
          <w:sz w:val="24"/>
          <w:szCs w:val="24"/>
        </w:rPr>
        <w:t>tworzenia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wypełniania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podstawowej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analizy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statystycznej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ankiet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Rozróżniamy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szablony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ankiet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dokument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zawierający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pytania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różnych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typów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dostępne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następujące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typy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pytanie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jednokrotnego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wyboru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wielokrotnego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wyboru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wybór</w:t>
      </w:r>
      <w:proofErr w:type="spellEnd"/>
      <w:r>
        <w:rPr>
          <w:rFonts w:ascii="Times New Roman" w:eastAsia="Times New Roman" w:hAnsi="Times New Roman" w:cs="Times New Roman"/>
          <w:sz w:val="24"/>
          <w:szCs w:val="24"/>
        </w:rPr>
        <w:t xml:space="preserve"> z </w:t>
      </w:r>
      <w:proofErr w:type="spellStart"/>
      <w:r>
        <w:rPr>
          <w:rFonts w:ascii="Times New Roman" w:eastAsia="Times New Roman" w:hAnsi="Times New Roman" w:cs="Times New Roman"/>
          <w:sz w:val="24"/>
          <w:szCs w:val="24"/>
        </w:rPr>
        <w:t>listy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skala</w:t>
      </w:r>
      <w:proofErr w:type="spellEnd"/>
      <w:r>
        <w:rPr>
          <w:rFonts w:ascii="Times New Roman" w:eastAsia="Times New Roman" w:hAnsi="Times New Roman" w:cs="Times New Roman"/>
          <w:sz w:val="24"/>
          <w:szCs w:val="24"/>
        </w:rPr>
        <w:t xml:space="preserve">, w </w:t>
      </w:r>
      <w:proofErr w:type="spellStart"/>
      <w:r>
        <w:rPr>
          <w:rFonts w:ascii="Times New Roman" w:eastAsia="Times New Roman" w:hAnsi="Times New Roman" w:cs="Times New Roman"/>
          <w:sz w:val="24"/>
          <w:szCs w:val="24"/>
        </w:rPr>
        <w:t>formie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tabelki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otwarte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oraz</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ankiety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wypełnione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szablony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ankiet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Ankieta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może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być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rozumiana</w:t>
      </w:r>
      <w:proofErr w:type="spellEnd"/>
      <w:r>
        <w:rPr>
          <w:rFonts w:ascii="Times New Roman" w:eastAsia="Times New Roman" w:hAnsi="Times New Roman" w:cs="Times New Roman"/>
          <w:sz w:val="24"/>
          <w:szCs w:val="24"/>
        </w:rPr>
        <w:t xml:space="preserve"> w </w:t>
      </w:r>
      <w:proofErr w:type="spellStart"/>
      <w:r>
        <w:rPr>
          <w:rFonts w:ascii="Times New Roman" w:eastAsia="Times New Roman" w:hAnsi="Times New Roman" w:cs="Times New Roman"/>
          <w:sz w:val="24"/>
          <w:szCs w:val="24"/>
        </w:rPr>
        <w:t>tradycyjny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sposób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zbiór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pytań</w:t>
      </w:r>
      <w:proofErr w:type="spellEnd"/>
      <w:r>
        <w:rPr>
          <w:rFonts w:ascii="Times New Roman" w:eastAsia="Times New Roman" w:hAnsi="Times New Roman" w:cs="Times New Roman"/>
          <w:sz w:val="24"/>
          <w:szCs w:val="24"/>
        </w:rPr>
        <w:t xml:space="preserve"> do </w:t>
      </w:r>
      <w:proofErr w:type="spellStart"/>
      <w:r>
        <w:rPr>
          <w:rFonts w:ascii="Times New Roman" w:eastAsia="Times New Roman" w:hAnsi="Times New Roman" w:cs="Times New Roman"/>
          <w:sz w:val="24"/>
          <w:szCs w:val="24"/>
        </w:rPr>
        <w:t>zadawania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osobom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ankietowanym</w:t>
      </w:r>
      <w:proofErr w:type="spellEnd"/>
      <w:r>
        <w:rPr>
          <w:rFonts w:ascii="Times New Roman" w:eastAsia="Times New Roman" w:hAnsi="Times New Roman" w:cs="Times New Roman"/>
          <w:sz w:val="24"/>
          <w:szCs w:val="24"/>
        </w:rPr>
        <w:t xml:space="preserve">, ale </w:t>
      </w:r>
      <w:proofErr w:type="spellStart"/>
      <w:r>
        <w:rPr>
          <w:rFonts w:ascii="Times New Roman" w:eastAsia="Times New Roman" w:hAnsi="Times New Roman" w:cs="Times New Roman"/>
          <w:sz w:val="24"/>
          <w:szCs w:val="24"/>
        </w:rPr>
        <w:t>także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formularz</w:t>
      </w:r>
      <w:proofErr w:type="spellEnd"/>
      <w:r>
        <w:rPr>
          <w:rFonts w:ascii="Times New Roman" w:eastAsia="Times New Roman" w:hAnsi="Times New Roman" w:cs="Times New Roman"/>
          <w:sz w:val="24"/>
          <w:szCs w:val="24"/>
        </w:rPr>
        <w:t xml:space="preserve"> do </w:t>
      </w:r>
      <w:proofErr w:type="spellStart"/>
      <w:r>
        <w:rPr>
          <w:rFonts w:ascii="Times New Roman" w:eastAsia="Times New Roman" w:hAnsi="Times New Roman" w:cs="Times New Roman"/>
          <w:sz w:val="24"/>
          <w:szCs w:val="24"/>
        </w:rPr>
        <w:t>zbierania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danych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przykład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podczas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pracy</w:t>
      </w:r>
      <w:proofErr w:type="spellEnd"/>
      <w:r>
        <w:rPr>
          <w:rFonts w:ascii="Times New Roman" w:eastAsia="Times New Roman" w:hAnsi="Times New Roman" w:cs="Times New Roman"/>
          <w:sz w:val="24"/>
          <w:szCs w:val="24"/>
        </w:rPr>
        <w:t xml:space="preserve"> w </w:t>
      </w:r>
      <w:proofErr w:type="spellStart"/>
      <w:r>
        <w:rPr>
          <w:rFonts w:ascii="Times New Roman" w:eastAsia="Times New Roman" w:hAnsi="Times New Roman" w:cs="Times New Roman"/>
          <w:sz w:val="24"/>
          <w:szCs w:val="24"/>
        </w:rPr>
        <w:t>terenie</w:t>
      </w:r>
      <w:proofErr w:type="spellEnd"/>
      <w:r>
        <w:rPr>
          <w:rFonts w:ascii="Times New Roman" w:eastAsia="Times New Roman" w:hAnsi="Times New Roman" w:cs="Times New Roman"/>
          <w:sz w:val="24"/>
          <w:szCs w:val="24"/>
        </w:rPr>
        <w:t xml:space="preserve">. Z </w:t>
      </w:r>
      <w:proofErr w:type="spellStart"/>
      <w:r>
        <w:rPr>
          <w:rFonts w:ascii="Times New Roman" w:eastAsia="Times New Roman" w:hAnsi="Times New Roman" w:cs="Times New Roman"/>
          <w:sz w:val="24"/>
          <w:szCs w:val="24"/>
        </w:rPr>
        <w:t>tych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powodów</w:t>
      </w:r>
      <w:proofErr w:type="spellEnd"/>
      <w:r>
        <w:rPr>
          <w:rFonts w:ascii="Times New Roman" w:eastAsia="Times New Roman" w:hAnsi="Times New Roman" w:cs="Times New Roman"/>
          <w:sz w:val="24"/>
          <w:szCs w:val="24"/>
        </w:rPr>
        <w:t xml:space="preserve"> System </w:t>
      </w:r>
      <w:proofErr w:type="spellStart"/>
      <w:r>
        <w:rPr>
          <w:rFonts w:ascii="Times New Roman" w:eastAsia="Times New Roman" w:hAnsi="Times New Roman" w:cs="Times New Roman"/>
          <w:sz w:val="24"/>
          <w:szCs w:val="24"/>
        </w:rPr>
        <w:t>może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być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używany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zarówno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przez</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studentów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zbierających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dane</w:t>
      </w:r>
      <w:proofErr w:type="spellEnd"/>
      <w:r>
        <w:rPr>
          <w:rFonts w:ascii="Times New Roman" w:eastAsia="Times New Roman" w:hAnsi="Times New Roman" w:cs="Times New Roman"/>
          <w:sz w:val="24"/>
          <w:szCs w:val="24"/>
        </w:rPr>
        <w:t xml:space="preserve"> do </w:t>
      </w:r>
      <w:proofErr w:type="spellStart"/>
      <w:r>
        <w:rPr>
          <w:rFonts w:ascii="Times New Roman" w:eastAsia="Times New Roman" w:hAnsi="Times New Roman" w:cs="Times New Roman"/>
          <w:sz w:val="24"/>
          <w:szCs w:val="24"/>
        </w:rPr>
        <w:t>prac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dyplomowych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pracowników</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naukowych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jednostki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naukowe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organizacje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pozarządowe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urzędy</w:t>
      </w:r>
      <w:proofErr w:type="spellEnd"/>
      <w:r>
        <w:rPr>
          <w:rFonts w:ascii="Times New Roman" w:eastAsia="Times New Roman" w:hAnsi="Times New Roman" w:cs="Times New Roman"/>
          <w:sz w:val="24"/>
          <w:szCs w:val="24"/>
        </w:rPr>
        <w:t xml:space="preserve"> (np. do </w:t>
      </w:r>
      <w:proofErr w:type="spellStart"/>
      <w:r>
        <w:rPr>
          <w:rFonts w:ascii="Times New Roman" w:eastAsia="Times New Roman" w:hAnsi="Times New Roman" w:cs="Times New Roman"/>
          <w:sz w:val="24"/>
          <w:szCs w:val="24"/>
        </w:rPr>
        <w:t>spisu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ludności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firmy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które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potrzebują</w:t>
      </w:r>
      <w:proofErr w:type="spellEnd"/>
      <w:r>
        <w:rPr>
          <w:rFonts w:ascii="Times New Roman" w:eastAsia="Times New Roman" w:hAnsi="Times New Roman" w:cs="Times New Roman"/>
          <w:sz w:val="24"/>
          <w:szCs w:val="24"/>
        </w:rPr>
        <w:t xml:space="preserve"> do </w:t>
      </w:r>
      <w:proofErr w:type="spellStart"/>
      <w:r>
        <w:rPr>
          <w:rFonts w:ascii="Times New Roman" w:eastAsia="Times New Roman" w:hAnsi="Times New Roman" w:cs="Times New Roman"/>
          <w:sz w:val="24"/>
          <w:szCs w:val="24"/>
        </w:rPr>
        <w:t>działania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rynku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zebrania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danych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określony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temat</w:t>
      </w:r>
      <w:proofErr w:type="spellEnd"/>
      <w:r>
        <w:rPr>
          <w:rFonts w:ascii="Times New Roman" w:eastAsia="Times New Roman" w:hAnsi="Times New Roman" w:cs="Times New Roman"/>
          <w:sz w:val="24"/>
          <w:szCs w:val="24"/>
        </w:rPr>
        <w:t xml:space="preserve">. System jest </w:t>
      </w:r>
      <w:proofErr w:type="spellStart"/>
      <w:r>
        <w:rPr>
          <w:rFonts w:ascii="Times New Roman" w:eastAsia="Times New Roman" w:hAnsi="Times New Roman" w:cs="Times New Roman"/>
          <w:sz w:val="24"/>
          <w:szCs w:val="24"/>
        </w:rPr>
        <w:t>przygotowany</w:t>
      </w:r>
      <w:proofErr w:type="spellEnd"/>
      <w:r>
        <w:rPr>
          <w:rFonts w:ascii="Times New Roman" w:eastAsia="Times New Roman" w:hAnsi="Times New Roman" w:cs="Times New Roman"/>
          <w:sz w:val="24"/>
          <w:szCs w:val="24"/>
        </w:rPr>
        <w:t xml:space="preserve"> do </w:t>
      </w:r>
      <w:proofErr w:type="spellStart"/>
      <w:r>
        <w:rPr>
          <w:rFonts w:ascii="Times New Roman" w:eastAsia="Times New Roman" w:hAnsi="Times New Roman" w:cs="Times New Roman"/>
          <w:sz w:val="24"/>
          <w:szCs w:val="24"/>
        </w:rPr>
        <w:t>użytkowania</w:t>
      </w:r>
      <w:proofErr w:type="spellEnd"/>
      <w:r>
        <w:rPr>
          <w:rFonts w:ascii="Times New Roman" w:eastAsia="Times New Roman" w:hAnsi="Times New Roman" w:cs="Times New Roman"/>
          <w:sz w:val="24"/>
          <w:szCs w:val="24"/>
        </w:rPr>
        <w:t xml:space="preserve"> go </w:t>
      </w:r>
      <w:proofErr w:type="spellStart"/>
      <w:r>
        <w:rPr>
          <w:rFonts w:ascii="Times New Roman" w:eastAsia="Times New Roman" w:hAnsi="Times New Roman" w:cs="Times New Roman"/>
          <w:sz w:val="24"/>
          <w:szCs w:val="24"/>
        </w:rPr>
        <w:t>zarówno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przez</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jednego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użytkownika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grupę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użytkowników</w:t>
      </w:r>
      <w:proofErr w:type="spellEnd"/>
      <w:r>
        <w:rPr>
          <w:rFonts w:ascii="Times New Roman" w:eastAsia="Times New Roman" w:hAnsi="Times New Roman" w:cs="Times New Roman"/>
          <w:sz w:val="24"/>
          <w:szCs w:val="24"/>
        </w:rPr>
        <w:t xml:space="preserve">. W </w:t>
      </w:r>
      <w:proofErr w:type="spellStart"/>
      <w:r>
        <w:rPr>
          <w:rFonts w:ascii="Times New Roman" w:eastAsia="Times New Roman" w:hAnsi="Times New Roman" w:cs="Times New Roman"/>
          <w:sz w:val="24"/>
          <w:szCs w:val="24"/>
        </w:rPr>
        <w:t>przypadku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większej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grupy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kilkudziesięciu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osób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pojawić</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mogą</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się</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niedogodności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związane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sposobem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przesyłania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danych</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brak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serwera</w:t>
      </w:r>
      <w:proofErr w:type="spellEnd"/>
      <w:r>
        <w:rPr>
          <w:rFonts w:ascii="Times New Roman" w:eastAsia="Times New Roman" w:hAnsi="Times New Roman" w:cs="Times New Roman"/>
          <w:sz w:val="24"/>
          <w:szCs w:val="24"/>
        </w:rPr>
        <w:t xml:space="preserve">. </w:t>
      </w:r>
    </w:p>
    <w:p w:rsidR="00994425" w:rsidRDefault="00994425" w:rsidP="00994425">
      <w:pPr>
        <w:widowControl w:val="0"/>
        <w:spacing w:line="240" w:lineRule="auto"/>
        <w:jc w:val="both"/>
      </w:pPr>
      <w:proofErr w:type="spellStart"/>
      <w:r>
        <w:rPr>
          <w:rFonts w:ascii="Times New Roman" w:eastAsia="Times New Roman" w:hAnsi="Times New Roman" w:cs="Times New Roman"/>
          <w:sz w:val="24"/>
          <w:szCs w:val="24"/>
        </w:rPr>
        <w:t>Dodatkowym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założeniem</w:t>
      </w:r>
      <w:proofErr w:type="spellEnd"/>
      <w:r>
        <w:rPr>
          <w:rFonts w:ascii="Times New Roman" w:eastAsia="Times New Roman" w:hAnsi="Times New Roman" w:cs="Times New Roman"/>
          <w:sz w:val="24"/>
          <w:szCs w:val="24"/>
        </w:rPr>
        <w:t xml:space="preserve"> jest </w:t>
      </w:r>
      <w:proofErr w:type="spellStart"/>
      <w:r>
        <w:rPr>
          <w:rFonts w:ascii="Times New Roman" w:eastAsia="Times New Roman" w:hAnsi="Times New Roman" w:cs="Times New Roman"/>
          <w:sz w:val="24"/>
          <w:szCs w:val="24"/>
        </w:rPr>
        <w:t>nauka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doskonalenie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znajomości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technologii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takich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jak</w:t>
      </w:r>
      <w:proofErr w:type="spellEnd"/>
      <w:r>
        <w:rPr>
          <w:rFonts w:ascii="Times New Roman" w:eastAsia="Times New Roman" w:hAnsi="Times New Roman" w:cs="Times New Roman"/>
          <w:sz w:val="24"/>
          <w:szCs w:val="24"/>
        </w:rPr>
        <w:t xml:space="preserve">: framework do </w:t>
      </w:r>
      <w:proofErr w:type="spellStart"/>
      <w:r>
        <w:rPr>
          <w:rFonts w:ascii="Times New Roman" w:eastAsia="Times New Roman" w:hAnsi="Times New Roman" w:cs="Times New Roman"/>
          <w:sz w:val="24"/>
          <w:szCs w:val="24"/>
        </w:rPr>
        <w:t>tworzenia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aplikacji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wieloplatformowych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PhoneGap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programowanie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platformę</w:t>
      </w:r>
      <w:proofErr w:type="spellEnd"/>
      <w:r>
        <w:rPr>
          <w:rFonts w:ascii="Times New Roman" w:eastAsia="Times New Roman" w:hAnsi="Times New Roman" w:cs="Times New Roman"/>
          <w:sz w:val="24"/>
          <w:szCs w:val="24"/>
        </w:rPr>
        <w:t xml:space="preserve"> Android, </w:t>
      </w:r>
      <w:proofErr w:type="spellStart"/>
      <w:r>
        <w:rPr>
          <w:rFonts w:ascii="Times New Roman" w:eastAsia="Times New Roman" w:hAnsi="Times New Roman" w:cs="Times New Roman"/>
          <w:sz w:val="24"/>
          <w:szCs w:val="24"/>
        </w:rPr>
        <w:t>poszerzenie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swej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wiedzy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temat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języka</w:t>
      </w:r>
      <w:proofErr w:type="spellEnd"/>
      <w:r>
        <w:rPr>
          <w:rFonts w:ascii="Times New Roman" w:eastAsia="Times New Roman" w:hAnsi="Times New Roman" w:cs="Times New Roman"/>
          <w:sz w:val="24"/>
          <w:szCs w:val="24"/>
        </w:rPr>
        <w:t xml:space="preserve"> Java w </w:t>
      </w:r>
      <w:proofErr w:type="spellStart"/>
      <w:r>
        <w:rPr>
          <w:rFonts w:ascii="Times New Roman" w:eastAsia="Times New Roman" w:hAnsi="Times New Roman" w:cs="Times New Roman"/>
          <w:sz w:val="24"/>
          <w:szCs w:val="24"/>
        </w:rPr>
        <w:t>tym</w:t>
      </w:r>
      <w:proofErr w:type="spellEnd"/>
      <w:r>
        <w:rPr>
          <w:rFonts w:ascii="Times New Roman" w:eastAsia="Times New Roman" w:hAnsi="Times New Roman" w:cs="Times New Roman"/>
          <w:sz w:val="24"/>
          <w:szCs w:val="24"/>
        </w:rPr>
        <w:t xml:space="preserve"> m.in. </w:t>
      </w:r>
      <w:proofErr w:type="spellStart"/>
      <w:r>
        <w:rPr>
          <w:rFonts w:ascii="Times New Roman" w:eastAsia="Times New Roman" w:hAnsi="Times New Roman" w:cs="Times New Roman"/>
          <w:sz w:val="24"/>
          <w:szCs w:val="24"/>
        </w:rPr>
        <w:t>wykorzystywanie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biblioteki</w:t>
      </w:r>
      <w:proofErr w:type="spellEnd"/>
      <w:r>
        <w:rPr>
          <w:rFonts w:ascii="Times New Roman" w:eastAsia="Times New Roman" w:hAnsi="Times New Roman" w:cs="Times New Roman"/>
          <w:sz w:val="24"/>
          <w:szCs w:val="24"/>
        </w:rPr>
        <w:t xml:space="preserve"> Swing w </w:t>
      </w:r>
      <w:proofErr w:type="spellStart"/>
      <w:r>
        <w:rPr>
          <w:rFonts w:ascii="Times New Roman" w:eastAsia="Times New Roman" w:hAnsi="Times New Roman" w:cs="Times New Roman"/>
          <w:sz w:val="24"/>
          <w:szCs w:val="24"/>
        </w:rPr>
        <w:t>przygotowywaniu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przyjaznego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interfejsu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graficznego</w:t>
      </w:r>
      <w:proofErr w:type="spellEnd"/>
      <w:r>
        <w:rPr>
          <w:rFonts w:ascii="Times New Roman" w:eastAsia="Times New Roman" w:hAnsi="Times New Roman" w:cs="Times New Roman"/>
          <w:sz w:val="24"/>
          <w:szCs w:val="24"/>
        </w:rPr>
        <w:t xml:space="preserve"> w </w:t>
      </w:r>
      <w:proofErr w:type="spellStart"/>
      <w:r>
        <w:rPr>
          <w:rFonts w:ascii="Times New Roman" w:eastAsia="Times New Roman" w:hAnsi="Times New Roman" w:cs="Times New Roman"/>
          <w:sz w:val="24"/>
          <w:szCs w:val="24"/>
        </w:rPr>
        <w:t>programach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javowych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zapoznanie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się</w:t>
      </w:r>
      <w:proofErr w:type="spellEnd"/>
      <w:r>
        <w:rPr>
          <w:rFonts w:ascii="Times New Roman" w:eastAsia="Times New Roman" w:hAnsi="Times New Roman" w:cs="Times New Roman"/>
          <w:sz w:val="24"/>
          <w:szCs w:val="24"/>
        </w:rPr>
        <w:t xml:space="preserve"> z </w:t>
      </w:r>
      <w:proofErr w:type="spellStart"/>
      <w:r>
        <w:rPr>
          <w:rFonts w:ascii="Times New Roman" w:eastAsia="Times New Roman" w:hAnsi="Times New Roman" w:cs="Times New Roman"/>
          <w:sz w:val="24"/>
          <w:szCs w:val="24"/>
        </w:rPr>
        <w:t>systemem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kontroli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wersji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zdobycie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doświadczenia</w:t>
      </w:r>
      <w:proofErr w:type="spellEnd"/>
      <w:r>
        <w:rPr>
          <w:rFonts w:ascii="Times New Roman" w:eastAsia="Times New Roman" w:hAnsi="Times New Roman" w:cs="Times New Roman"/>
          <w:sz w:val="24"/>
          <w:szCs w:val="24"/>
        </w:rPr>
        <w:t xml:space="preserve"> w </w:t>
      </w:r>
      <w:proofErr w:type="spellStart"/>
      <w:r>
        <w:rPr>
          <w:rFonts w:ascii="Times New Roman" w:eastAsia="Times New Roman" w:hAnsi="Times New Roman" w:cs="Times New Roman"/>
          <w:sz w:val="24"/>
          <w:szCs w:val="24"/>
        </w:rPr>
        <w:t>zarządzaniu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projektem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informatycznym</w:t>
      </w:r>
      <w:proofErr w:type="spellEnd"/>
      <w:r>
        <w:rPr>
          <w:rFonts w:ascii="Times New Roman" w:eastAsia="Times New Roman" w:hAnsi="Times New Roman" w:cs="Times New Roman"/>
          <w:sz w:val="24"/>
          <w:szCs w:val="24"/>
        </w:rPr>
        <w:t>.</w:t>
      </w:r>
    </w:p>
    <w:p w:rsidR="005E3282" w:rsidRDefault="005E3282" w:rsidP="005E3282">
      <w:pPr>
        <w:spacing w:after="0" w:line="240" w:lineRule="auto"/>
        <w:rPr>
          <w:rFonts w:ascii="Times New Roman" w:eastAsia="Times New Roman" w:hAnsi="Times New Roman" w:cs="Times New Roman"/>
          <w:sz w:val="24"/>
          <w:szCs w:val="24"/>
          <w:lang w:val="pl-PL" w:eastAsia="pl-PL"/>
        </w:rPr>
      </w:pPr>
    </w:p>
    <w:p w:rsidR="005E3282" w:rsidRDefault="005E3282" w:rsidP="005E3282">
      <w:pPr>
        <w:spacing w:after="0" w:line="240" w:lineRule="auto"/>
        <w:rPr>
          <w:rFonts w:ascii="Times New Roman" w:eastAsia="Times New Roman" w:hAnsi="Times New Roman" w:cs="Times New Roman"/>
          <w:sz w:val="24"/>
          <w:szCs w:val="24"/>
          <w:lang w:val="pl-PL" w:eastAsia="pl-PL"/>
        </w:rPr>
      </w:pPr>
      <w:r>
        <w:rPr>
          <w:rFonts w:ascii="Times New Roman" w:eastAsia="Times New Roman" w:hAnsi="Times New Roman" w:cs="Times New Roman"/>
          <w:sz w:val="24"/>
          <w:szCs w:val="24"/>
          <w:lang w:val="pl-PL" w:eastAsia="pl-PL"/>
        </w:rPr>
        <w:t>Zakres projektu:</w:t>
      </w:r>
    </w:p>
    <w:p w:rsidR="005E3282" w:rsidRPr="005E3282" w:rsidRDefault="005E3282" w:rsidP="005E3282">
      <w:pPr>
        <w:spacing w:after="0" w:line="240" w:lineRule="auto"/>
        <w:rPr>
          <w:rFonts w:ascii="Times New Roman" w:eastAsia="Times New Roman" w:hAnsi="Times New Roman" w:cs="Times New Roman"/>
          <w:sz w:val="24"/>
          <w:szCs w:val="24"/>
          <w:lang w:val="pl-PL" w:eastAsia="pl-PL"/>
        </w:rPr>
      </w:pPr>
    </w:p>
    <w:p w:rsidR="005E3282" w:rsidRPr="005E3282" w:rsidRDefault="005E3282" w:rsidP="005E3282">
      <w:pPr>
        <w:pStyle w:val="Akapitzlist"/>
        <w:numPr>
          <w:ilvl w:val="0"/>
          <w:numId w:val="10"/>
        </w:numPr>
        <w:spacing w:after="0" w:line="240" w:lineRule="auto"/>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Aplikacja mobilna</w:t>
      </w:r>
      <w:r w:rsidR="00994425">
        <w:rPr>
          <w:rFonts w:ascii="Times New Roman" w:eastAsia="Times New Roman" w:hAnsi="Times New Roman" w:cs="Times New Roman"/>
          <w:color w:val="000000"/>
          <w:sz w:val="24"/>
          <w:szCs w:val="24"/>
          <w:lang w:val="pl-PL" w:eastAsia="pl-PL"/>
        </w:rPr>
        <w:t xml:space="preserve"> na platformę Android</w:t>
      </w:r>
    </w:p>
    <w:p w:rsidR="005E3282" w:rsidRPr="005E3282" w:rsidRDefault="005E3282" w:rsidP="00BB44A0">
      <w:pPr>
        <w:pStyle w:val="Akapitzlist"/>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sidRPr="005E3282">
        <w:rPr>
          <w:rFonts w:ascii="Times New Roman" w:eastAsia="Times New Roman" w:hAnsi="Times New Roman" w:cs="Times New Roman"/>
          <w:color w:val="000000"/>
          <w:sz w:val="24"/>
          <w:szCs w:val="24"/>
          <w:lang w:val="pl-PL" w:eastAsia="pl-PL"/>
        </w:rPr>
        <w:t xml:space="preserve">stworzenie </w:t>
      </w:r>
      <w:r w:rsidR="00994425">
        <w:rPr>
          <w:rFonts w:ascii="Times New Roman" w:eastAsia="Times New Roman" w:hAnsi="Times New Roman" w:cs="Times New Roman"/>
          <w:color w:val="000000"/>
          <w:sz w:val="24"/>
          <w:szCs w:val="24"/>
          <w:lang w:val="pl-PL" w:eastAsia="pl-PL"/>
        </w:rPr>
        <w:t xml:space="preserve">szablonu </w:t>
      </w:r>
      <w:r>
        <w:rPr>
          <w:rFonts w:ascii="Times New Roman" w:eastAsia="Times New Roman" w:hAnsi="Times New Roman" w:cs="Times New Roman"/>
          <w:color w:val="000000"/>
          <w:sz w:val="24"/>
          <w:szCs w:val="24"/>
          <w:lang w:val="pl-PL" w:eastAsia="pl-PL"/>
        </w:rPr>
        <w:t>ankiety z różnymi typami pytań</w:t>
      </w:r>
      <w:r w:rsidRPr="005E3282">
        <w:rPr>
          <w:rFonts w:ascii="Times New Roman" w:eastAsia="Times New Roman" w:hAnsi="Times New Roman" w:cs="Times New Roman"/>
          <w:color w:val="000000"/>
          <w:sz w:val="24"/>
          <w:szCs w:val="24"/>
          <w:lang w:val="pl-PL" w:eastAsia="pl-PL"/>
        </w:rPr>
        <w:t xml:space="preserve"> </w:t>
      </w:r>
    </w:p>
    <w:p w:rsidR="005E3282" w:rsidRPr="005E3282" w:rsidRDefault="006A2254"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 xml:space="preserve">wypełnianie </w:t>
      </w:r>
      <w:r w:rsidR="005E3282" w:rsidRPr="005E3282">
        <w:rPr>
          <w:rFonts w:ascii="Times New Roman" w:eastAsia="Times New Roman" w:hAnsi="Times New Roman" w:cs="Times New Roman"/>
          <w:color w:val="000000"/>
          <w:sz w:val="24"/>
          <w:szCs w:val="24"/>
          <w:lang w:val="pl-PL" w:eastAsia="pl-PL"/>
        </w:rPr>
        <w:t>ankiety (zapisanie wyników na urządzeniu</w:t>
      </w:r>
      <w:r w:rsidR="00107977">
        <w:rPr>
          <w:rFonts w:ascii="Times New Roman" w:eastAsia="Times New Roman" w:hAnsi="Times New Roman" w:cs="Times New Roman"/>
          <w:color w:val="000000"/>
          <w:sz w:val="24"/>
          <w:szCs w:val="24"/>
          <w:lang w:val="pl-PL" w:eastAsia="pl-PL"/>
        </w:rPr>
        <w:t>)</w:t>
      </w:r>
    </w:p>
    <w:p w:rsidR="00994425" w:rsidRDefault="00994425"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możliwość korzystania z tego samego szablonu</w:t>
      </w:r>
      <w:r w:rsidR="005E3282" w:rsidRPr="00994425">
        <w:rPr>
          <w:rFonts w:ascii="Times New Roman" w:eastAsia="Times New Roman" w:hAnsi="Times New Roman" w:cs="Times New Roman"/>
          <w:color w:val="000000"/>
          <w:sz w:val="24"/>
          <w:szCs w:val="24"/>
          <w:lang w:val="pl-PL" w:eastAsia="pl-PL"/>
        </w:rPr>
        <w:t xml:space="preserve"> ankiety na różnych urządzeniach</w:t>
      </w:r>
    </w:p>
    <w:p w:rsidR="005E3282" w:rsidRPr="006A2254" w:rsidRDefault="005E3282"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sidRPr="006A2254">
        <w:rPr>
          <w:rFonts w:ascii="Times New Roman" w:eastAsia="Times New Roman" w:hAnsi="Times New Roman" w:cs="Times New Roman"/>
          <w:color w:val="000000"/>
          <w:sz w:val="24"/>
          <w:szCs w:val="24"/>
          <w:lang w:val="pl-PL" w:eastAsia="pl-PL"/>
        </w:rPr>
        <w:t xml:space="preserve">sprawdzanie poprawności wprowadzonych danych </w:t>
      </w:r>
      <w:r w:rsidR="00176FD2" w:rsidRPr="006A2254">
        <w:rPr>
          <w:rFonts w:ascii="Times New Roman" w:eastAsia="Times New Roman" w:hAnsi="Times New Roman" w:cs="Times New Roman"/>
          <w:color w:val="000000"/>
          <w:sz w:val="24"/>
          <w:szCs w:val="24"/>
          <w:lang w:val="pl-PL" w:eastAsia="pl-PL"/>
        </w:rPr>
        <w:t xml:space="preserve">podczas wypełniania ankiety </w:t>
      </w:r>
      <w:r w:rsidRPr="006A2254">
        <w:rPr>
          <w:rFonts w:ascii="Times New Roman" w:eastAsia="Times New Roman" w:hAnsi="Times New Roman" w:cs="Times New Roman"/>
          <w:color w:val="000000"/>
          <w:sz w:val="24"/>
          <w:szCs w:val="24"/>
          <w:lang w:val="pl-PL" w:eastAsia="pl-PL"/>
        </w:rPr>
        <w:t>(np. odpowiedź typu tekstowego powinna być liczbą całkowitą mniejszą od 7)</w:t>
      </w:r>
      <w:r w:rsidR="00176FD2" w:rsidRPr="006A2254">
        <w:rPr>
          <w:rFonts w:ascii="Times New Roman" w:eastAsia="Times New Roman" w:hAnsi="Times New Roman" w:cs="Times New Roman"/>
          <w:color w:val="000000"/>
          <w:sz w:val="24"/>
          <w:szCs w:val="24"/>
          <w:lang w:val="pl-PL" w:eastAsia="pl-PL"/>
        </w:rPr>
        <w:t xml:space="preserve"> </w:t>
      </w:r>
    </w:p>
    <w:p w:rsidR="005E3282" w:rsidRDefault="006A2254"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 xml:space="preserve">wczytanie szablonów </w:t>
      </w:r>
      <w:r w:rsidR="005E3282">
        <w:rPr>
          <w:rFonts w:ascii="Times New Roman" w:eastAsia="Times New Roman" w:hAnsi="Times New Roman" w:cs="Times New Roman"/>
          <w:color w:val="000000"/>
          <w:sz w:val="24"/>
          <w:szCs w:val="24"/>
          <w:lang w:val="pl-PL" w:eastAsia="pl-PL"/>
        </w:rPr>
        <w:t>ankiet</w:t>
      </w:r>
      <w:r>
        <w:rPr>
          <w:rFonts w:ascii="Times New Roman" w:eastAsia="Times New Roman" w:hAnsi="Times New Roman" w:cs="Times New Roman"/>
          <w:color w:val="000000"/>
          <w:sz w:val="24"/>
          <w:szCs w:val="24"/>
          <w:lang w:val="pl-PL" w:eastAsia="pl-PL"/>
        </w:rPr>
        <w:t xml:space="preserve"> </w:t>
      </w:r>
      <w:r w:rsidR="00107977">
        <w:rPr>
          <w:rFonts w:ascii="Times New Roman" w:eastAsia="Times New Roman" w:hAnsi="Times New Roman" w:cs="Times New Roman"/>
          <w:color w:val="000000"/>
          <w:sz w:val="24"/>
          <w:szCs w:val="24"/>
          <w:lang w:val="pl-PL" w:eastAsia="pl-PL"/>
        </w:rPr>
        <w:t>(w postaci pliku .</w:t>
      </w:r>
      <w:proofErr w:type="spellStart"/>
      <w:r w:rsidR="00107977">
        <w:rPr>
          <w:rFonts w:ascii="Times New Roman" w:eastAsia="Times New Roman" w:hAnsi="Times New Roman" w:cs="Times New Roman"/>
          <w:color w:val="000000"/>
          <w:sz w:val="24"/>
          <w:szCs w:val="24"/>
          <w:lang w:val="pl-PL" w:eastAsia="pl-PL"/>
        </w:rPr>
        <w:t>json</w:t>
      </w:r>
      <w:proofErr w:type="spellEnd"/>
      <w:r w:rsidR="00107977">
        <w:rPr>
          <w:rFonts w:ascii="Times New Roman" w:eastAsia="Times New Roman" w:hAnsi="Times New Roman" w:cs="Times New Roman"/>
          <w:color w:val="000000"/>
          <w:sz w:val="24"/>
          <w:szCs w:val="24"/>
          <w:lang w:val="pl-PL" w:eastAsia="pl-PL"/>
        </w:rPr>
        <w:t xml:space="preserve">) </w:t>
      </w:r>
      <w:r>
        <w:rPr>
          <w:rFonts w:ascii="Times New Roman" w:eastAsia="Times New Roman" w:hAnsi="Times New Roman" w:cs="Times New Roman"/>
          <w:color w:val="000000"/>
          <w:sz w:val="24"/>
          <w:szCs w:val="24"/>
          <w:lang w:val="pl-PL" w:eastAsia="pl-PL"/>
        </w:rPr>
        <w:t>stworzonych na innych urządzeniach (w tym w aplikacji „na pulpit”)</w:t>
      </w:r>
    </w:p>
    <w:p w:rsidR="00107977" w:rsidRPr="005E3282" w:rsidRDefault="00107977" w:rsidP="00107977">
      <w:pPr>
        <w:pStyle w:val="Akapitzlist"/>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udostępnienie stworzonego szablonu ankiety za pomocą pliku .</w:t>
      </w:r>
      <w:proofErr w:type="spellStart"/>
      <w:r>
        <w:rPr>
          <w:rFonts w:ascii="Times New Roman" w:eastAsia="Times New Roman" w:hAnsi="Times New Roman" w:cs="Times New Roman"/>
          <w:color w:val="000000"/>
          <w:sz w:val="24"/>
          <w:szCs w:val="24"/>
          <w:lang w:val="pl-PL" w:eastAsia="pl-PL"/>
        </w:rPr>
        <w:t>json</w:t>
      </w:r>
      <w:proofErr w:type="spellEnd"/>
    </w:p>
    <w:p w:rsidR="005E3282" w:rsidRDefault="00107977"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usuwanie stworzonych szablonów</w:t>
      </w:r>
    </w:p>
    <w:p w:rsidR="00107977" w:rsidRDefault="00107977"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eksportowanie zebranych wyników ankiet do pliku .</w:t>
      </w:r>
      <w:proofErr w:type="spellStart"/>
      <w:r>
        <w:rPr>
          <w:rFonts w:ascii="Times New Roman" w:eastAsia="Times New Roman" w:hAnsi="Times New Roman" w:cs="Times New Roman"/>
          <w:color w:val="000000"/>
          <w:sz w:val="24"/>
          <w:szCs w:val="24"/>
          <w:lang w:val="pl-PL" w:eastAsia="pl-PL"/>
        </w:rPr>
        <w:t>json</w:t>
      </w:r>
      <w:proofErr w:type="spellEnd"/>
    </w:p>
    <w:p w:rsidR="00107977" w:rsidRDefault="00107977"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 xml:space="preserve">eksportowanie zebranych wyników ankiet do pliku </w:t>
      </w:r>
      <w:proofErr w:type="spellStart"/>
      <w:r>
        <w:rPr>
          <w:rFonts w:ascii="Times New Roman" w:eastAsia="Times New Roman" w:hAnsi="Times New Roman" w:cs="Times New Roman"/>
          <w:color w:val="000000"/>
          <w:sz w:val="24"/>
          <w:szCs w:val="24"/>
          <w:lang w:val="pl-PL" w:eastAsia="pl-PL"/>
        </w:rPr>
        <w:t>csv</w:t>
      </w:r>
      <w:proofErr w:type="spellEnd"/>
    </w:p>
    <w:p w:rsidR="00107977" w:rsidRPr="005E3282" w:rsidRDefault="00107977" w:rsidP="00176FD2">
      <w:pPr>
        <w:numPr>
          <w:ilvl w:val="0"/>
          <w:numId w:val="11"/>
        </w:numPr>
        <w:spacing w:after="0" w:line="240" w:lineRule="auto"/>
        <w:jc w:val="both"/>
        <w:textAlignment w:val="baseline"/>
        <w:rPr>
          <w:rFonts w:ascii="Times New Roman" w:eastAsia="Times New Roman" w:hAnsi="Times New Roman" w:cs="Times New Roman"/>
          <w:color w:val="000000"/>
          <w:sz w:val="24"/>
          <w:szCs w:val="24"/>
          <w:lang w:val="pl-PL" w:eastAsia="pl-PL"/>
        </w:rPr>
      </w:pPr>
      <w:r>
        <w:rPr>
          <w:rFonts w:ascii="Times New Roman" w:eastAsia="Times New Roman" w:hAnsi="Times New Roman" w:cs="Times New Roman"/>
          <w:color w:val="000000"/>
          <w:sz w:val="24"/>
          <w:szCs w:val="24"/>
          <w:lang w:val="pl-PL" w:eastAsia="pl-PL"/>
        </w:rPr>
        <w:t>usuwanie zebranych wyników ankiet</w:t>
      </w:r>
    </w:p>
    <w:p w:rsidR="007F5368" w:rsidRDefault="007F5368" w:rsidP="00176FD2">
      <w:pPr>
        <w:pStyle w:val="Akapitzlist"/>
        <w:numPr>
          <w:ilvl w:val="0"/>
          <w:numId w:val="10"/>
        </w:numPr>
        <w:spacing w:after="0" w:line="240" w:lineRule="auto"/>
        <w:textAlignment w:val="baseline"/>
        <w:rPr>
          <w:rFonts w:ascii="Times New Roman" w:eastAsia="Times New Roman" w:hAnsi="Times New Roman" w:cs="Times New Roman"/>
          <w:sz w:val="24"/>
          <w:szCs w:val="24"/>
          <w:lang w:val="pl-PL" w:eastAsia="pl-PL"/>
        </w:rPr>
      </w:pPr>
      <w:r>
        <w:rPr>
          <w:rFonts w:ascii="Times New Roman" w:eastAsia="Times New Roman" w:hAnsi="Times New Roman" w:cs="Times New Roman"/>
          <w:sz w:val="24"/>
          <w:szCs w:val="24"/>
          <w:lang w:val="pl-PL" w:eastAsia="pl-PL"/>
        </w:rPr>
        <w:t>Wieloplatformowa aplikacja mobilna</w:t>
      </w:r>
    </w:p>
    <w:p w:rsidR="005E3282" w:rsidRPr="004750C1" w:rsidRDefault="005E3282" w:rsidP="00176FD2">
      <w:pPr>
        <w:pStyle w:val="Akapitzlist"/>
        <w:numPr>
          <w:ilvl w:val="0"/>
          <w:numId w:val="10"/>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 xml:space="preserve">Aplikacja desktopowa (“na pulpit”) </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tworzenie ankiet</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 xml:space="preserve">podgląd wyników ankiet </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możliwość udostępnienia ankiety innym ankieterom</w:t>
      </w:r>
    </w:p>
    <w:p w:rsidR="005E3282"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panel administratora (dla kierowników w firmie</w:t>
      </w:r>
      <w:r w:rsidR="004750C1">
        <w:rPr>
          <w:rFonts w:ascii="Times New Roman" w:eastAsia="Times New Roman" w:hAnsi="Times New Roman" w:cs="Times New Roman"/>
          <w:sz w:val="24"/>
          <w:szCs w:val="24"/>
          <w:lang w:val="pl-PL" w:eastAsia="pl-PL"/>
        </w:rPr>
        <w:t xml:space="preserve"> - dostęp do wszystkich ankiet, </w:t>
      </w:r>
      <w:r w:rsidRPr="004750C1">
        <w:rPr>
          <w:rFonts w:ascii="Times New Roman" w:eastAsia="Times New Roman" w:hAnsi="Times New Roman" w:cs="Times New Roman"/>
          <w:sz w:val="24"/>
          <w:szCs w:val="24"/>
          <w:lang w:val="pl-PL" w:eastAsia="pl-PL"/>
        </w:rPr>
        <w:t>statystyki dotyczące poszczególnych pracowników)</w:t>
      </w:r>
    </w:p>
    <w:p w:rsidR="005103C8" w:rsidRPr="004750C1" w:rsidRDefault="005103C8"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Pr>
          <w:rFonts w:ascii="Times New Roman" w:eastAsia="Times New Roman" w:hAnsi="Times New Roman" w:cs="Times New Roman"/>
          <w:sz w:val="24"/>
          <w:szCs w:val="24"/>
          <w:lang w:val="pl-PL" w:eastAsia="pl-PL"/>
        </w:rPr>
        <w:t xml:space="preserve">zarządzanie ankieterami </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przygotowanie ankiety do wydruku</w:t>
      </w:r>
    </w:p>
    <w:p w:rsidR="005E3282" w:rsidRPr="004750C1" w:rsidRDefault="005E3282" w:rsidP="004750C1">
      <w:pPr>
        <w:numPr>
          <w:ilvl w:val="0"/>
          <w:numId w:val="43"/>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eksportowanie wyników ankiety jako plik</w:t>
      </w:r>
      <w:r w:rsidR="004750C1" w:rsidRPr="004750C1">
        <w:rPr>
          <w:rFonts w:ascii="Times New Roman" w:eastAsia="Times New Roman" w:hAnsi="Times New Roman" w:cs="Times New Roman"/>
          <w:sz w:val="24"/>
          <w:szCs w:val="24"/>
          <w:lang w:val="pl-PL" w:eastAsia="pl-PL"/>
        </w:rPr>
        <w:t>u</w:t>
      </w:r>
      <w:r w:rsidRPr="004750C1">
        <w:rPr>
          <w:rFonts w:ascii="Times New Roman" w:eastAsia="Times New Roman" w:hAnsi="Times New Roman" w:cs="Times New Roman"/>
          <w:sz w:val="24"/>
          <w:szCs w:val="24"/>
          <w:lang w:val="pl-PL" w:eastAsia="pl-PL"/>
        </w:rPr>
        <w:t xml:space="preserve"> .</w:t>
      </w:r>
      <w:proofErr w:type="spellStart"/>
      <w:r w:rsidRPr="004750C1">
        <w:rPr>
          <w:rFonts w:ascii="Times New Roman" w:eastAsia="Times New Roman" w:hAnsi="Times New Roman" w:cs="Times New Roman"/>
          <w:sz w:val="24"/>
          <w:szCs w:val="24"/>
          <w:lang w:val="pl-PL" w:eastAsia="pl-PL"/>
        </w:rPr>
        <w:t>csv</w:t>
      </w:r>
      <w:proofErr w:type="spellEnd"/>
    </w:p>
    <w:p w:rsidR="001754C9" w:rsidRPr="007F5368" w:rsidRDefault="005E3282" w:rsidP="001754C9">
      <w:pPr>
        <w:pStyle w:val="Akapitzlist"/>
        <w:numPr>
          <w:ilvl w:val="0"/>
          <w:numId w:val="10"/>
        </w:numPr>
        <w:spacing w:after="0" w:line="240" w:lineRule="auto"/>
        <w:textAlignment w:val="baseline"/>
        <w:rPr>
          <w:rFonts w:ascii="Times New Roman" w:eastAsia="Times New Roman" w:hAnsi="Times New Roman" w:cs="Times New Roman"/>
          <w:sz w:val="24"/>
          <w:szCs w:val="24"/>
          <w:lang w:val="pl-PL" w:eastAsia="pl-PL"/>
        </w:rPr>
      </w:pPr>
      <w:r w:rsidRPr="004750C1">
        <w:rPr>
          <w:rFonts w:ascii="Times New Roman" w:eastAsia="Times New Roman" w:hAnsi="Times New Roman" w:cs="Times New Roman"/>
          <w:sz w:val="24"/>
          <w:szCs w:val="24"/>
          <w:lang w:val="pl-PL" w:eastAsia="pl-PL"/>
        </w:rPr>
        <w:t>Baza danych.</w:t>
      </w:r>
    </w:p>
    <w:p w:rsidR="001754C9" w:rsidRDefault="001754C9" w:rsidP="001754C9">
      <w:pPr>
        <w:pStyle w:val="Nagwek1"/>
        <w:rPr>
          <w:lang w:val="pl-PL"/>
        </w:rPr>
      </w:pPr>
      <w:bookmarkStart w:id="2" w:name="_Toc439612292"/>
      <w:r>
        <w:rPr>
          <w:lang w:val="pl-PL"/>
        </w:rPr>
        <w:lastRenderedPageBreak/>
        <w:t>Wymagania do systemu</w:t>
      </w:r>
      <w:bookmarkEnd w:id="2"/>
    </w:p>
    <w:p w:rsidR="00176FD2" w:rsidRDefault="00176FD2" w:rsidP="00176FD2">
      <w:pPr>
        <w:rPr>
          <w:lang w:val="pl-PL"/>
        </w:rPr>
      </w:pPr>
    </w:p>
    <w:p w:rsidR="00C86B75" w:rsidRPr="00C86B75" w:rsidRDefault="00C86B75" w:rsidP="00C86B75">
      <w:pPr>
        <w:pStyle w:val="Nagwek2"/>
        <w:rPr>
          <w:lang w:val="pl-PL"/>
        </w:rPr>
      </w:pPr>
      <w:bookmarkStart w:id="3" w:name="__DdeLink__29_152620419"/>
      <w:bookmarkStart w:id="4" w:name="_Toc439612293"/>
      <w:r>
        <w:rPr>
          <w:lang w:val="pl-PL"/>
        </w:rPr>
        <w:t>Słownik</w:t>
      </w:r>
      <w:bookmarkEnd w:id="4"/>
    </w:p>
    <w:p w:rsidR="00C86B75" w:rsidRPr="00F61AAA" w:rsidRDefault="00C86B75" w:rsidP="00C86B75">
      <w:pPr>
        <w:pStyle w:val="Tretekstu"/>
      </w:pPr>
    </w:p>
    <w:p w:rsidR="00C86B75" w:rsidRPr="00F61AAA" w:rsidRDefault="00C86B75" w:rsidP="00C86B75">
      <w:pPr>
        <w:pStyle w:val="Tretekstu"/>
        <w:numPr>
          <w:ilvl w:val="0"/>
          <w:numId w:val="15"/>
        </w:numPr>
        <w:jc w:val="both"/>
      </w:pPr>
      <w:r w:rsidRPr="00F61AAA">
        <w:rPr>
          <w:b/>
          <w:color w:val="434343"/>
        </w:rPr>
        <w:t xml:space="preserve">Status ankiety </w:t>
      </w:r>
      <w:r w:rsidRPr="00F61AAA">
        <w:rPr>
          <w:color w:val="434343"/>
        </w:rPr>
        <w:t xml:space="preserve">- ankieta może mieć następujące statusy: “w przygotowaniu” (nie można jej jeszcze wypełniać, to czas tworzenia ankiety), “aktywna” (można ją wypełniać, niemożliwe są zmiany w ankiecie), “nieaktywna” (wypełnianie ankiety jest zawieszone, nie można wprowadzać zmian w </w:t>
      </w:r>
      <w:r w:rsidR="007F5368">
        <w:rPr>
          <w:color w:val="434343"/>
        </w:rPr>
        <w:t>ankiecie, można ją wprowadzić z </w:t>
      </w:r>
      <w:r w:rsidRPr="00F61AAA">
        <w:rPr>
          <w:color w:val="434343"/>
        </w:rPr>
        <w:t>powrotem w stan “aktywna”).</w:t>
      </w:r>
    </w:p>
    <w:p w:rsidR="00C86B75" w:rsidRPr="00C86B75" w:rsidRDefault="00C86B75" w:rsidP="00C86B75">
      <w:pPr>
        <w:pStyle w:val="Tretekstu"/>
        <w:numPr>
          <w:ilvl w:val="0"/>
          <w:numId w:val="15"/>
        </w:numPr>
        <w:jc w:val="both"/>
      </w:pPr>
      <w:r w:rsidRPr="00C86B75">
        <w:rPr>
          <w:b/>
          <w:color w:val="434343"/>
        </w:rPr>
        <w:t xml:space="preserve">Typ pytania </w:t>
      </w:r>
      <w:r w:rsidRPr="00C86B75">
        <w:rPr>
          <w:color w:val="434343"/>
        </w:rPr>
        <w:t xml:space="preserve">- możliwe są następujące typy pytań: jednokrotnego wyboru, wielokrotnego wyboru, pytanie ze skalą, siatka, </w:t>
      </w:r>
      <w:r w:rsidR="007F5368">
        <w:rPr>
          <w:color w:val="434343"/>
        </w:rPr>
        <w:t>tekstowe</w:t>
      </w:r>
      <w:r w:rsidRPr="00C86B75">
        <w:rPr>
          <w:color w:val="434343"/>
        </w:rPr>
        <w:t>, wybór z listy</w:t>
      </w:r>
      <w:r w:rsidR="008371A4">
        <w:rPr>
          <w:color w:val="434343"/>
        </w:rPr>
        <w:t xml:space="preserve">, </w:t>
      </w:r>
      <w:r w:rsidRPr="00C86B75">
        <w:rPr>
          <w:color w:val="434343"/>
        </w:rPr>
        <w:t xml:space="preserve">data, godzina. Pytanie może być uznane za wymagane (ankietowany musi wówczas na nie odpowiedzieć - to warunek konieczny ukończenia ankiety) lub niewymagane. </w:t>
      </w:r>
    </w:p>
    <w:p w:rsidR="00C86B75" w:rsidRPr="00F61AAA" w:rsidRDefault="00C86B75" w:rsidP="00C86B75">
      <w:pPr>
        <w:pStyle w:val="Tretekstu"/>
        <w:numPr>
          <w:ilvl w:val="0"/>
          <w:numId w:val="15"/>
        </w:numPr>
        <w:jc w:val="both"/>
      </w:pPr>
      <w:r w:rsidRPr="00C86B75">
        <w:rPr>
          <w:b/>
          <w:color w:val="434343"/>
        </w:rPr>
        <w:t xml:space="preserve">Pytanie jednokrotnego wyboru </w:t>
      </w:r>
      <w:r w:rsidRPr="00C86B75">
        <w:rPr>
          <w:color w:val="434343"/>
        </w:rPr>
        <w:t>- pytanie, w którym Użytkownik może wybrać (zaznaczyć) tylko jedną odpowiedź spośród podanych.</w:t>
      </w:r>
    </w:p>
    <w:p w:rsidR="00C86B75" w:rsidRPr="00F61AAA" w:rsidRDefault="00C86B75" w:rsidP="00C86B75">
      <w:pPr>
        <w:pStyle w:val="Tretekstu"/>
        <w:numPr>
          <w:ilvl w:val="0"/>
          <w:numId w:val="15"/>
        </w:numPr>
        <w:jc w:val="both"/>
      </w:pPr>
      <w:r w:rsidRPr="00F61AAA">
        <w:rPr>
          <w:b/>
          <w:color w:val="434343"/>
        </w:rPr>
        <w:t xml:space="preserve">Pytanie wielokrotnego wyboru </w:t>
      </w:r>
      <w:r w:rsidRPr="00F61AAA">
        <w:rPr>
          <w:color w:val="434343"/>
        </w:rPr>
        <w:t>- pytanie, w którym Użytkownik może wybrać (zaznaczyć) kilka odpowiedzi spośród podanych.</w:t>
      </w:r>
    </w:p>
    <w:p w:rsidR="00C86B75" w:rsidRPr="00F61AAA" w:rsidRDefault="00C86B75" w:rsidP="00C86B75">
      <w:pPr>
        <w:pStyle w:val="Tretekstu"/>
        <w:numPr>
          <w:ilvl w:val="0"/>
          <w:numId w:val="15"/>
        </w:numPr>
        <w:jc w:val="both"/>
      </w:pPr>
      <w:r w:rsidRPr="00F61AAA">
        <w:rPr>
          <w:b/>
          <w:color w:val="434343"/>
        </w:rPr>
        <w:t xml:space="preserve">Pytanie ze skalą </w:t>
      </w:r>
      <w:r w:rsidRPr="00F61AAA">
        <w:rPr>
          <w:color w:val="434343"/>
        </w:rPr>
        <w:t>- pytanie, w którym Użytkownik podaje odpowiedź w ustalonej skali (np. od 1 do 5), np. “W jakim stopniu jest Pan zadowolony ze swojego życia?”, skala może być od 1 do 5, gdzie 1 oznacza niezadowolony, 5 bardzo zadowolony.</w:t>
      </w:r>
    </w:p>
    <w:p w:rsidR="00C86B75" w:rsidRPr="00C86B75" w:rsidRDefault="00C86B75" w:rsidP="00C86B75">
      <w:pPr>
        <w:pStyle w:val="Tretekstu"/>
        <w:numPr>
          <w:ilvl w:val="0"/>
          <w:numId w:val="15"/>
        </w:numPr>
        <w:jc w:val="both"/>
      </w:pPr>
      <w:r w:rsidRPr="00C86B75">
        <w:rPr>
          <w:b/>
          <w:color w:val="434343"/>
        </w:rPr>
        <w:t xml:space="preserve">Siatka </w:t>
      </w:r>
      <w:r w:rsidRPr="00C86B75">
        <w:rPr>
          <w:color w:val="434343"/>
        </w:rPr>
        <w:t xml:space="preserve">- pytanie zapisane w formie tabeli, dla poszczególnych wierszy Użytkownik wybiera odpowiednie kolumny. </w:t>
      </w:r>
    </w:p>
    <w:p w:rsidR="00C86B75" w:rsidRPr="00F61AAA" w:rsidRDefault="008371A4" w:rsidP="00C86B75">
      <w:pPr>
        <w:pStyle w:val="Tretekstu"/>
        <w:numPr>
          <w:ilvl w:val="0"/>
          <w:numId w:val="15"/>
        </w:numPr>
        <w:jc w:val="both"/>
      </w:pPr>
      <w:r>
        <w:rPr>
          <w:b/>
          <w:color w:val="434343"/>
        </w:rPr>
        <w:t xml:space="preserve">Pytanie tekstowe </w:t>
      </w:r>
      <w:r w:rsidR="00C86B75" w:rsidRPr="00C86B75">
        <w:rPr>
          <w:color w:val="434343"/>
        </w:rPr>
        <w:t xml:space="preserve">- pytanie, w którym odpowiedź </w:t>
      </w:r>
      <w:r>
        <w:rPr>
          <w:color w:val="434343"/>
        </w:rPr>
        <w:t xml:space="preserve">jest tekstem </w:t>
      </w:r>
      <w:r w:rsidR="00C86B75" w:rsidRPr="00C86B75">
        <w:rPr>
          <w:color w:val="434343"/>
        </w:rPr>
        <w:t>wprowadzonym przez Użytkownika.</w:t>
      </w:r>
    </w:p>
    <w:p w:rsidR="00C86B75" w:rsidRPr="00F61AAA" w:rsidRDefault="00C86B75" w:rsidP="00C86B75">
      <w:pPr>
        <w:pStyle w:val="Tretekstu"/>
        <w:numPr>
          <w:ilvl w:val="0"/>
          <w:numId w:val="15"/>
        </w:numPr>
        <w:jc w:val="both"/>
      </w:pPr>
      <w:r w:rsidRPr="00F61AAA">
        <w:rPr>
          <w:b/>
          <w:color w:val="434343"/>
        </w:rPr>
        <w:t xml:space="preserve">Pytanie typu “wybór z listy” </w:t>
      </w:r>
      <w:r w:rsidRPr="00F61AAA">
        <w:rPr>
          <w:color w:val="434343"/>
        </w:rPr>
        <w:t>- pytanie, w którym jako odpowiedź Użytkownik wybiera jedną z opcji umieszczonych na liście.</w:t>
      </w:r>
    </w:p>
    <w:p w:rsidR="00C86B75" w:rsidRPr="00B61C27" w:rsidRDefault="00B61C27" w:rsidP="00C86B75">
      <w:pPr>
        <w:pStyle w:val="Tretekstu"/>
        <w:numPr>
          <w:ilvl w:val="0"/>
          <w:numId w:val="15"/>
        </w:numPr>
        <w:jc w:val="both"/>
      </w:pPr>
      <w:r>
        <w:rPr>
          <w:b/>
          <w:color w:val="434343"/>
        </w:rPr>
        <w:t xml:space="preserve">Ograniczenia liczbowe do pytania typu tekstowego – </w:t>
      </w:r>
      <w:r>
        <w:rPr>
          <w:color w:val="434343"/>
        </w:rPr>
        <w:t>do pytania tekstowego można dodać ograniczenia liczbowe – oznacza to, że odpowiedź Ankietowanego musi być liczbą. Można określić wartość minimalną, maksymalną odpowiedzi, od jakiej liczby musi się ona różnić, czy musi być liczbą całkowitą, do jakiego przedziału musi należeć lub do jakiego nie może.</w:t>
      </w:r>
    </w:p>
    <w:p w:rsidR="00B61C27" w:rsidRPr="00F61AAA" w:rsidRDefault="00B61C27" w:rsidP="00C86B75">
      <w:pPr>
        <w:pStyle w:val="Tretekstu"/>
        <w:numPr>
          <w:ilvl w:val="0"/>
          <w:numId w:val="15"/>
        </w:numPr>
        <w:jc w:val="both"/>
      </w:pPr>
      <w:r>
        <w:rPr>
          <w:b/>
          <w:color w:val="434343"/>
        </w:rPr>
        <w:t xml:space="preserve">Ograniczenia tekstowe do pytania typu tekstowego – </w:t>
      </w:r>
      <w:r>
        <w:rPr>
          <w:color w:val="434343"/>
        </w:rPr>
        <w:t>do pytania tekstowego można dodać ograniczenia tekstowe, a w nich sprecyzować minimalną i maksymalną ilość znaków odpowiedzi Ankietowanego</w:t>
      </w:r>
      <w:r w:rsidR="00754FA1">
        <w:rPr>
          <w:color w:val="434343"/>
        </w:rPr>
        <w:t xml:space="preserve">, wyrażenie regularne, które odpowiedź musi spełniać. </w:t>
      </w:r>
    </w:p>
    <w:p w:rsidR="00C86B75" w:rsidRPr="00F61AAA" w:rsidRDefault="00C86B75" w:rsidP="00C86B75">
      <w:pPr>
        <w:pStyle w:val="Tretekstu"/>
        <w:numPr>
          <w:ilvl w:val="0"/>
          <w:numId w:val="15"/>
        </w:numPr>
        <w:jc w:val="both"/>
      </w:pPr>
      <w:r w:rsidRPr="00F61AAA">
        <w:rPr>
          <w:b/>
          <w:color w:val="434343"/>
        </w:rPr>
        <w:t xml:space="preserve">Pytanie typu data </w:t>
      </w:r>
      <w:r w:rsidRPr="00F61AAA">
        <w:rPr>
          <w:color w:val="434343"/>
        </w:rPr>
        <w:t>- pytanie, w którym odpowiedzią jest data.</w:t>
      </w:r>
    </w:p>
    <w:p w:rsidR="00C86B75" w:rsidRPr="00F61AAA" w:rsidRDefault="00C86B75" w:rsidP="00C86B75">
      <w:pPr>
        <w:pStyle w:val="Tretekstu"/>
        <w:numPr>
          <w:ilvl w:val="0"/>
          <w:numId w:val="15"/>
        </w:numPr>
        <w:jc w:val="both"/>
      </w:pPr>
      <w:r w:rsidRPr="00F61AAA">
        <w:rPr>
          <w:b/>
          <w:color w:val="434343"/>
        </w:rPr>
        <w:t xml:space="preserve">Pytanie typu godzina </w:t>
      </w:r>
      <w:r w:rsidRPr="00F61AAA">
        <w:rPr>
          <w:color w:val="434343"/>
        </w:rPr>
        <w:t>- pytanie, w którym odpowiedzią jest godzina.</w:t>
      </w:r>
    </w:p>
    <w:p w:rsidR="00C86B75" w:rsidRPr="00F61AAA" w:rsidRDefault="00C86B75" w:rsidP="00C86B75">
      <w:pPr>
        <w:pStyle w:val="Tretekstu"/>
        <w:numPr>
          <w:ilvl w:val="0"/>
          <w:numId w:val="15"/>
        </w:numPr>
        <w:jc w:val="both"/>
      </w:pPr>
      <w:commentRangeStart w:id="5"/>
      <w:r w:rsidRPr="00F61AAA">
        <w:rPr>
          <w:b/>
          <w:color w:val="434343"/>
        </w:rPr>
        <w:t xml:space="preserve">Administrator </w:t>
      </w:r>
      <w:r w:rsidRPr="00F61AAA">
        <w:rPr>
          <w:color w:val="434343"/>
        </w:rPr>
        <w:t>– użytkownik zarządzający całym Systemem: dodaje nowych Ankieterów, monitoruje ich pracę (poprzez generowanie i analizę różnych statystyk), tworzy nowe ankiety, zmienia status obecnych ankiet, nadaje uprawnienia Ankieterom.</w:t>
      </w:r>
      <w:commentRangeEnd w:id="5"/>
      <w:r w:rsidR="008371A4">
        <w:rPr>
          <w:rStyle w:val="Odwoaniedokomentarza"/>
          <w:rFonts w:asciiTheme="minorHAnsi" w:eastAsiaTheme="minorHAnsi" w:hAnsiTheme="minorHAnsi" w:cstheme="minorBidi"/>
          <w:lang w:val="en-US" w:eastAsia="en-US"/>
        </w:rPr>
        <w:commentReference w:id="5"/>
      </w:r>
    </w:p>
    <w:p w:rsidR="00C86B75" w:rsidRPr="00F61AAA" w:rsidRDefault="00C86B75" w:rsidP="00C86B75">
      <w:pPr>
        <w:pStyle w:val="Tretekstu"/>
        <w:numPr>
          <w:ilvl w:val="0"/>
          <w:numId w:val="15"/>
        </w:numPr>
        <w:jc w:val="both"/>
      </w:pPr>
      <w:r w:rsidRPr="00F61AAA">
        <w:rPr>
          <w:b/>
          <w:color w:val="434343"/>
        </w:rPr>
        <w:t xml:space="preserve">Ankietowany </w:t>
      </w:r>
      <w:r w:rsidRPr="00F61AAA">
        <w:rPr>
          <w:color w:val="434343"/>
        </w:rPr>
        <w:t>– osoba, która odpowiada na pytania zawarte w ankiecie.</w:t>
      </w:r>
    </w:p>
    <w:p w:rsidR="00C86B75" w:rsidRPr="00F61AAA" w:rsidRDefault="00C86B75" w:rsidP="00C86B75">
      <w:pPr>
        <w:pStyle w:val="Tretekstu"/>
        <w:numPr>
          <w:ilvl w:val="0"/>
          <w:numId w:val="15"/>
        </w:numPr>
        <w:jc w:val="both"/>
      </w:pPr>
      <w:r w:rsidRPr="00F61AAA">
        <w:rPr>
          <w:b/>
          <w:color w:val="434343"/>
        </w:rPr>
        <w:t xml:space="preserve">Klasyfikacja wszechczasów </w:t>
      </w:r>
      <w:r w:rsidRPr="00F61AAA">
        <w:t xml:space="preserve">– </w:t>
      </w:r>
      <w:r w:rsidRPr="005D7701">
        <w:rPr>
          <w:color w:val="404040" w:themeColor="text1" w:themeTint="BF"/>
        </w:rPr>
        <w:t>ranking Ankieterów, który uwzględnia wszystkie wyniki Ankieterów bez względu na ich status.</w:t>
      </w:r>
    </w:p>
    <w:p w:rsidR="00C86B75" w:rsidRPr="00F61AAA" w:rsidRDefault="00C86B75" w:rsidP="00C86B75">
      <w:pPr>
        <w:pStyle w:val="Tretekstu"/>
        <w:numPr>
          <w:ilvl w:val="0"/>
          <w:numId w:val="15"/>
        </w:numPr>
        <w:jc w:val="both"/>
      </w:pPr>
      <w:r w:rsidRPr="00F61AAA">
        <w:rPr>
          <w:b/>
          <w:color w:val="434343"/>
        </w:rPr>
        <w:t xml:space="preserve">Ranking Ankieterów </w:t>
      </w:r>
      <w:r w:rsidRPr="00F61AAA">
        <w:rPr>
          <w:color w:val="434343"/>
        </w:rPr>
        <w:t>– uporządkowanie Ankieterów</w:t>
      </w:r>
      <w:r>
        <w:rPr>
          <w:color w:val="434343"/>
        </w:rPr>
        <w:t xml:space="preserve"> z wybranym statusem</w:t>
      </w:r>
      <w:r w:rsidRPr="00F61AAA">
        <w:rPr>
          <w:color w:val="434343"/>
        </w:rPr>
        <w:t xml:space="preserve"> na podstawie wybranych kryteriów w zadanym okresie czasu.</w:t>
      </w:r>
    </w:p>
    <w:p w:rsidR="00C86B75" w:rsidRPr="00AE6566" w:rsidRDefault="00C86B75" w:rsidP="00C86B75">
      <w:pPr>
        <w:pStyle w:val="Tretekstu"/>
        <w:numPr>
          <w:ilvl w:val="0"/>
          <w:numId w:val="15"/>
        </w:numPr>
        <w:jc w:val="both"/>
      </w:pPr>
      <w:r w:rsidRPr="00F61AAA">
        <w:rPr>
          <w:b/>
          <w:color w:val="434343"/>
        </w:rPr>
        <w:lastRenderedPageBreak/>
        <w:t>Kryteria uporządkowania Ankieterów</w:t>
      </w:r>
    </w:p>
    <w:p w:rsidR="00C86B75" w:rsidRPr="00AE6566" w:rsidRDefault="00C86B75" w:rsidP="00C86B75">
      <w:pPr>
        <w:pStyle w:val="Tretekstu"/>
        <w:numPr>
          <w:ilvl w:val="0"/>
          <w:numId w:val="18"/>
        </w:numPr>
        <w:jc w:val="both"/>
      </w:pPr>
      <w:r w:rsidRPr="00F61AAA">
        <w:rPr>
          <w:color w:val="434343"/>
        </w:rPr>
        <w:t>Liczba wszystkich zebranych ankiet.</w:t>
      </w:r>
    </w:p>
    <w:p w:rsidR="00C86B75" w:rsidRPr="00AE6566" w:rsidRDefault="00C86B75" w:rsidP="00C86B75">
      <w:pPr>
        <w:pStyle w:val="Tretekstu"/>
        <w:numPr>
          <w:ilvl w:val="0"/>
          <w:numId w:val="18"/>
        </w:numPr>
        <w:jc w:val="both"/>
      </w:pPr>
      <w:r w:rsidRPr="00F61AAA">
        <w:rPr>
          <w:color w:val="434343"/>
        </w:rPr>
        <w:t>Średnia zebranych ankiet na dzień.</w:t>
      </w:r>
      <w:r w:rsidRPr="00F61AAA">
        <w:t xml:space="preserve"> </w:t>
      </w:r>
    </w:p>
    <w:p w:rsidR="00C86B75" w:rsidRPr="00F61AAA" w:rsidRDefault="00C86B75" w:rsidP="00C86B75">
      <w:pPr>
        <w:pStyle w:val="Tretekstu"/>
        <w:numPr>
          <w:ilvl w:val="0"/>
          <w:numId w:val="15"/>
        </w:numPr>
        <w:jc w:val="both"/>
      </w:pPr>
      <w:r>
        <w:rPr>
          <w:b/>
          <w:color w:val="434343"/>
        </w:rPr>
        <w:t xml:space="preserve">Użytkownik </w:t>
      </w:r>
      <w:r>
        <w:rPr>
          <w:color w:val="434343"/>
        </w:rPr>
        <w:t>– Ankieter lub Administrator.</w:t>
      </w:r>
    </w:p>
    <w:p w:rsidR="00C86B75" w:rsidRPr="00F61AAA" w:rsidRDefault="00C86B75" w:rsidP="00C86B75">
      <w:pPr>
        <w:pStyle w:val="Tretekstu"/>
        <w:ind w:left="720"/>
        <w:jc w:val="both"/>
      </w:pPr>
    </w:p>
    <w:p w:rsidR="00C86B75" w:rsidRDefault="00C86B75" w:rsidP="00C86B75">
      <w:pPr>
        <w:pStyle w:val="Nagwek2"/>
      </w:pPr>
      <w:bookmarkStart w:id="6" w:name="_Toc439612294"/>
      <w:proofErr w:type="spellStart"/>
      <w:r>
        <w:t>Aplikacja</w:t>
      </w:r>
      <w:proofErr w:type="spellEnd"/>
      <w:r>
        <w:t xml:space="preserve"> </w:t>
      </w:r>
      <w:proofErr w:type="spellStart"/>
      <w:r>
        <w:t>mobilna</w:t>
      </w:r>
      <w:proofErr w:type="spellEnd"/>
      <w:r w:rsidR="008E3B55">
        <w:t xml:space="preserve"> </w:t>
      </w:r>
      <w:proofErr w:type="spellStart"/>
      <w:r w:rsidR="008E3B55">
        <w:t>na</w:t>
      </w:r>
      <w:proofErr w:type="spellEnd"/>
      <w:r w:rsidR="008E3B55">
        <w:t xml:space="preserve"> </w:t>
      </w:r>
      <w:proofErr w:type="spellStart"/>
      <w:r w:rsidR="008E3B55">
        <w:t>platformę</w:t>
      </w:r>
      <w:proofErr w:type="spellEnd"/>
      <w:r w:rsidR="008E3B55">
        <w:t xml:space="preserve"> Android</w:t>
      </w:r>
      <w:bookmarkEnd w:id="6"/>
    </w:p>
    <w:p w:rsidR="00C86B75" w:rsidRDefault="00C86B75" w:rsidP="00C86B75"/>
    <w:p w:rsidR="00C86B75" w:rsidRDefault="00C86B75" w:rsidP="00C86B75">
      <w:pPr>
        <w:pStyle w:val="Nagwek3"/>
      </w:pPr>
      <w:bookmarkStart w:id="7" w:name="_Toc439612295"/>
      <w:proofErr w:type="spellStart"/>
      <w:r>
        <w:t>Lista</w:t>
      </w:r>
      <w:proofErr w:type="spellEnd"/>
      <w:r>
        <w:t xml:space="preserve"> </w:t>
      </w:r>
      <w:proofErr w:type="spellStart"/>
      <w:r>
        <w:t>przypadków</w:t>
      </w:r>
      <w:proofErr w:type="spellEnd"/>
      <w:r>
        <w:t xml:space="preserve"> </w:t>
      </w:r>
      <w:proofErr w:type="spellStart"/>
      <w:r>
        <w:t>użycia</w:t>
      </w:r>
      <w:bookmarkEnd w:id="7"/>
      <w:proofErr w:type="spellEnd"/>
    </w:p>
    <w:p w:rsidR="00C86B75" w:rsidRPr="00C86B75" w:rsidRDefault="00C86B75" w:rsidP="00C86B75">
      <w:pPr>
        <w:pStyle w:val="Tretekstu"/>
        <w:ind w:left="720"/>
        <w:jc w:val="both"/>
      </w:pPr>
    </w:p>
    <w:p w:rsidR="00C86B75" w:rsidRPr="00F61AAA" w:rsidRDefault="00C86B75" w:rsidP="00C86B75">
      <w:pPr>
        <w:pStyle w:val="Tretekstu"/>
        <w:numPr>
          <w:ilvl w:val="0"/>
          <w:numId w:val="17"/>
        </w:numPr>
        <w:jc w:val="both"/>
      </w:pPr>
      <w:r w:rsidRPr="00F61AAA">
        <w:rPr>
          <w:color w:val="000000"/>
        </w:rPr>
        <w:t>Stworzenie nowej ankiety.</w:t>
      </w:r>
      <w:r w:rsidR="000E66CD">
        <w:rPr>
          <w:color w:val="000000"/>
        </w:rPr>
        <w:t xml:space="preserve"> (UCM 1)</w:t>
      </w:r>
    </w:p>
    <w:p w:rsidR="00C86B75" w:rsidRPr="00F61AAA" w:rsidRDefault="00C86B75" w:rsidP="00C86B75">
      <w:pPr>
        <w:pStyle w:val="Tretekstu"/>
        <w:numPr>
          <w:ilvl w:val="0"/>
          <w:numId w:val="17"/>
        </w:numPr>
        <w:jc w:val="both"/>
      </w:pPr>
      <w:r w:rsidRPr="00F61AAA">
        <w:rPr>
          <w:color w:val="000000"/>
        </w:rPr>
        <w:t>Przeprowadzenie ankiety.</w:t>
      </w:r>
      <w:r w:rsidR="000E66CD">
        <w:rPr>
          <w:color w:val="000000"/>
        </w:rPr>
        <w:t xml:space="preserve"> (UCM 2)</w:t>
      </w:r>
    </w:p>
    <w:p w:rsidR="00C86B75" w:rsidRPr="00F61AAA" w:rsidRDefault="00C86B75" w:rsidP="00C86B75">
      <w:pPr>
        <w:pStyle w:val="Tretekstu"/>
        <w:numPr>
          <w:ilvl w:val="0"/>
          <w:numId w:val="17"/>
        </w:numPr>
        <w:jc w:val="both"/>
      </w:pPr>
      <w:r w:rsidRPr="00F61AAA">
        <w:rPr>
          <w:color w:val="000000"/>
        </w:rPr>
        <w:t>Wysłanie wyników przeprowadzonych ankiet do</w:t>
      </w:r>
      <w:r w:rsidR="003756E5">
        <w:rPr>
          <w:color w:val="000000"/>
        </w:rPr>
        <w:t xml:space="preserve"> komputera</w:t>
      </w:r>
      <w:r w:rsidRPr="00F61AAA">
        <w:rPr>
          <w:color w:val="000000"/>
        </w:rPr>
        <w:t>.</w:t>
      </w:r>
      <w:r w:rsidR="000E66CD">
        <w:rPr>
          <w:color w:val="000000"/>
        </w:rPr>
        <w:t xml:space="preserve"> (UCM 3)</w:t>
      </w:r>
      <w:r w:rsidR="003756E5" w:rsidRPr="00F61AAA">
        <w:t xml:space="preserve"> </w:t>
      </w:r>
    </w:p>
    <w:p w:rsidR="00C86B75" w:rsidRPr="00F61AAA" w:rsidRDefault="003756E5" w:rsidP="00C86B75">
      <w:pPr>
        <w:pStyle w:val="Tretekstu"/>
        <w:numPr>
          <w:ilvl w:val="0"/>
          <w:numId w:val="17"/>
        </w:numPr>
        <w:jc w:val="both"/>
      </w:pPr>
      <w:r>
        <w:rPr>
          <w:color w:val="000000"/>
        </w:rPr>
        <w:t>Wczytanie wcześniej stworzonego szablonu ankiet</w:t>
      </w:r>
      <w:r w:rsidR="00B55E51">
        <w:rPr>
          <w:color w:val="000000"/>
        </w:rPr>
        <w:t>y</w:t>
      </w:r>
      <w:r w:rsidR="00C86B75" w:rsidRPr="00F61AAA">
        <w:rPr>
          <w:color w:val="000000"/>
        </w:rPr>
        <w:t>.</w:t>
      </w:r>
      <w:r w:rsidR="00C76A3D">
        <w:rPr>
          <w:color w:val="000000"/>
        </w:rPr>
        <w:t xml:space="preserve"> (UCM4 </w:t>
      </w:r>
      <w:r w:rsidR="000E66CD">
        <w:rPr>
          <w:color w:val="000000"/>
        </w:rPr>
        <w:t>)</w:t>
      </w:r>
    </w:p>
    <w:p w:rsidR="00C86B75" w:rsidRPr="000C369F" w:rsidRDefault="003756E5" w:rsidP="000E66CD">
      <w:pPr>
        <w:pStyle w:val="Tretekstu"/>
        <w:numPr>
          <w:ilvl w:val="0"/>
          <w:numId w:val="17"/>
        </w:numPr>
        <w:jc w:val="both"/>
      </w:pPr>
      <w:r>
        <w:rPr>
          <w:color w:val="000000"/>
        </w:rPr>
        <w:t>Wysłanie stworzonego szablonu ankiet</w:t>
      </w:r>
      <w:r w:rsidR="000C369F">
        <w:rPr>
          <w:color w:val="000000"/>
        </w:rPr>
        <w:t>y</w:t>
      </w:r>
      <w:r>
        <w:rPr>
          <w:color w:val="000000"/>
        </w:rPr>
        <w:t xml:space="preserve"> do komputera</w:t>
      </w:r>
      <w:r w:rsidR="00C86B75" w:rsidRPr="00F61AAA">
        <w:rPr>
          <w:color w:val="000000"/>
        </w:rPr>
        <w:t>.</w:t>
      </w:r>
      <w:r w:rsidR="00C76A3D">
        <w:rPr>
          <w:color w:val="000000"/>
        </w:rPr>
        <w:t xml:space="preserve"> (UCM 5</w:t>
      </w:r>
      <w:r w:rsidR="000E66CD">
        <w:rPr>
          <w:color w:val="000000"/>
        </w:rPr>
        <w:t>)</w:t>
      </w:r>
    </w:p>
    <w:p w:rsidR="000C369F" w:rsidRDefault="000C369F" w:rsidP="000C369F">
      <w:pPr>
        <w:pStyle w:val="Tretekstu"/>
        <w:numPr>
          <w:ilvl w:val="0"/>
          <w:numId w:val="17"/>
        </w:numPr>
        <w:jc w:val="both"/>
      </w:pPr>
      <w:r>
        <w:rPr>
          <w:color w:val="000000"/>
        </w:rPr>
        <w:t>Usunięcie szablonu ankiety</w:t>
      </w:r>
      <w:r w:rsidRPr="00F61AAA">
        <w:rPr>
          <w:color w:val="000000"/>
        </w:rPr>
        <w:t>.</w:t>
      </w:r>
      <w:r>
        <w:rPr>
          <w:color w:val="000000"/>
        </w:rPr>
        <w:t xml:space="preserve"> (UCM </w:t>
      </w:r>
      <w:r w:rsidR="00C76A3D">
        <w:rPr>
          <w:color w:val="000000"/>
        </w:rPr>
        <w:t>6</w:t>
      </w:r>
      <w:r>
        <w:rPr>
          <w:color w:val="000000"/>
        </w:rPr>
        <w:t>)</w:t>
      </w:r>
    </w:p>
    <w:p w:rsidR="000C369F" w:rsidRDefault="00193C35" w:rsidP="000E66CD">
      <w:pPr>
        <w:pStyle w:val="Tretekstu"/>
        <w:numPr>
          <w:ilvl w:val="0"/>
          <w:numId w:val="17"/>
        </w:numPr>
        <w:jc w:val="both"/>
      </w:pPr>
      <w:r>
        <w:t>U</w:t>
      </w:r>
      <w:r w:rsidR="00C76A3D">
        <w:t>sunięcie wyników ankiety. (UCM 7</w:t>
      </w:r>
      <w:r>
        <w:t>)</w:t>
      </w:r>
    </w:p>
    <w:p w:rsidR="00193C35" w:rsidRDefault="00193C35" w:rsidP="000E66CD">
      <w:pPr>
        <w:pStyle w:val="Tretekstu"/>
        <w:numPr>
          <w:ilvl w:val="0"/>
          <w:numId w:val="17"/>
        </w:numPr>
        <w:jc w:val="both"/>
      </w:pPr>
      <w:r>
        <w:t xml:space="preserve">Wygenerowanie pliku </w:t>
      </w:r>
      <w:proofErr w:type="spellStart"/>
      <w:r>
        <w:t>csv</w:t>
      </w:r>
      <w:proofErr w:type="spellEnd"/>
      <w:r>
        <w:t xml:space="preserve"> z wynikami anki</w:t>
      </w:r>
      <w:r w:rsidR="00C76A3D">
        <w:t>ety. (UCM 8</w:t>
      </w:r>
      <w:r>
        <w:t>)</w:t>
      </w:r>
    </w:p>
    <w:p w:rsidR="000E66CD" w:rsidRPr="00C86B75" w:rsidRDefault="000E66CD" w:rsidP="000E66CD">
      <w:pPr>
        <w:pStyle w:val="Tretekstu"/>
        <w:ind w:left="720"/>
        <w:jc w:val="both"/>
      </w:pPr>
    </w:p>
    <w:p w:rsidR="00C86B75" w:rsidRPr="00F61AAA" w:rsidRDefault="00C86B75" w:rsidP="00C86B75">
      <w:pPr>
        <w:pStyle w:val="Nagwek3"/>
      </w:pPr>
      <w:bookmarkStart w:id="8" w:name="_Toc439612296"/>
      <w:proofErr w:type="spellStart"/>
      <w:r w:rsidRPr="00F61AAA">
        <w:t>S</w:t>
      </w:r>
      <w:r>
        <w:t>krócone</w:t>
      </w:r>
      <w:proofErr w:type="spellEnd"/>
      <w:r>
        <w:t xml:space="preserve"> </w:t>
      </w:r>
      <w:proofErr w:type="spellStart"/>
      <w:r>
        <w:t>opisy</w:t>
      </w:r>
      <w:proofErr w:type="spellEnd"/>
      <w:r>
        <w:t xml:space="preserve"> </w:t>
      </w:r>
      <w:proofErr w:type="spellStart"/>
      <w:r>
        <w:t>przypadków</w:t>
      </w:r>
      <w:proofErr w:type="spellEnd"/>
      <w:r>
        <w:t xml:space="preserve"> </w:t>
      </w:r>
      <w:proofErr w:type="spellStart"/>
      <w:r>
        <w:t>użycia</w:t>
      </w:r>
      <w:bookmarkEnd w:id="8"/>
      <w:proofErr w:type="spellEnd"/>
    </w:p>
    <w:p w:rsidR="00C86B75" w:rsidRPr="00F61AAA" w:rsidRDefault="00C86B75" w:rsidP="00C86B75">
      <w:pPr>
        <w:pStyle w:val="Domynie"/>
      </w:pPr>
    </w:p>
    <w:p w:rsidR="00C86B75" w:rsidRPr="00F61AAA" w:rsidRDefault="00C86B75" w:rsidP="00C86B75">
      <w:pPr>
        <w:pStyle w:val="Tretekstu"/>
        <w:numPr>
          <w:ilvl w:val="0"/>
          <w:numId w:val="16"/>
        </w:numPr>
        <w:jc w:val="both"/>
      </w:pPr>
      <w:r w:rsidRPr="00F61AAA">
        <w:rPr>
          <w:b/>
          <w:color w:val="000000"/>
        </w:rPr>
        <w:t>Stworzenie nowej ankiety.</w:t>
      </w:r>
      <w:r w:rsidRPr="00F61AAA">
        <w:rPr>
          <w:color w:val="000000"/>
        </w:rPr>
        <w:t xml:space="preserve"> </w:t>
      </w:r>
      <w:r w:rsidR="000E66CD" w:rsidRPr="000E66CD">
        <w:rPr>
          <w:b/>
          <w:color w:val="000000"/>
        </w:rPr>
        <w:t>(UCM 1)</w:t>
      </w:r>
      <w:r w:rsidR="000E66CD">
        <w:rPr>
          <w:color w:val="000000"/>
        </w:rPr>
        <w:t xml:space="preserve"> </w:t>
      </w:r>
      <w:r w:rsidRPr="00F61AAA">
        <w:rPr>
          <w:color w:val="000000"/>
        </w:rPr>
        <w:t xml:space="preserve">- Zalogowany </w:t>
      </w:r>
      <w:r w:rsidR="000E66CD">
        <w:rPr>
          <w:color w:val="000000"/>
        </w:rPr>
        <w:t xml:space="preserve"> U</w:t>
      </w:r>
      <w:r w:rsidRPr="00F61AAA">
        <w:rPr>
          <w:color w:val="000000"/>
        </w:rPr>
        <w:t>żytkownik korzysta z aplikacji w celu stworzenia nowej ankiety. System prosi go o podanie nazwy ankiety</w:t>
      </w:r>
      <w:r w:rsidR="005D7701">
        <w:rPr>
          <w:color w:val="000000"/>
        </w:rPr>
        <w:t>, tekstu powitalnego i tekstu na zakończenie wypełniania ankiety. Użytkownik podaje dane (podanie ich nie jest wymagane)</w:t>
      </w:r>
      <w:r w:rsidRPr="00F61AAA">
        <w:rPr>
          <w:color w:val="000000"/>
        </w:rPr>
        <w:t xml:space="preserve">. System rozpoczyna procedurę dodawania pytań, prosi Użytkownika o podanie </w:t>
      </w:r>
      <w:r w:rsidRPr="00F61AAA">
        <w:rPr>
          <w:i/>
          <w:color w:val="000000"/>
          <w:u w:val="single"/>
        </w:rPr>
        <w:t>typu pytania</w:t>
      </w:r>
      <w:r w:rsidRPr="00F61AAA">
        <w:rPr>
          <w:color w:val="000000"/>
        </w:rPr>
        <w:t>. Użytkownik wybiera jeden z typów pytania, podaje jego treść, podpowiedź (opcjonalnie</w:t>
      </w:r>
      <w:r w:rsidR="00193C35">
        <w:rPr>
          <w:color w:val="000000"/>
        </w:rPr>
        <w:t xml:space="preserve">) </w:t>
      </w:r>
      <w:r w:rsidRPr="00F61AAA">
        <w:rPr>
          <w:color w:val="000000"/>
        </w:rPr>
        <w:t>oraz możliwe odpowiedzi</w:t>
      </w:r>
      <w:r w:rsidR="00193C35">
        <w:rPr>
          <w:color w:val="000000"/>
        </w:rPr>
        <w:t xml:space="preserve"> (dotyczy tylko niektórych typów pytań)</w:t>
      </w:r>
      <w:r w:rsidRPr="00F61AAA">
        <w:rPr>
          <w:color w:val="000000"/>
        </w:rPr>
        <w:t xml:space="preserve">. </w:t>
      </w:r>
      <w:r w:rsidR="00193C35">
        <w:rPr>
          <w:color w:val="000000"/>
        </w:rPr>
        <w:t>W </w:t>
      </w:r>
      <w:r w:rsidR="005D7701">
        <w:rPr>
          <w:color w:val="000000"/>
        </w:rPr>
        <w:t xml:space="preserve">przypadku pytań typu tekstowego może podać dodatkowe ograniczenia. </w:t>
      </w:r>
      <w:r w:rsidRPr="00F61AAA">
        <w:rPr>
          <w:color w:val="000000"/>
        </w:rPr>
        <w:t>W taki sam sposób Użytkownik wprowadza wszystkie pytania. System wyświetla podgląd ankiety. Użytkownik potwierdza, że chce zapisać ankietę. System zapisuje ją wraz z datą i godziną stworzenia oraz identyfikatorem Użytkownika.</w:t>
      </w:r>
    </w:p>
    <w:p w:rsidR="00C86B75" w:rsidRPr="00F61AAA" w:rsidRDefault="00C86B75" w:rsidP="00C86B75">
      <w:pPr>
        <w:pStyle w:val="Tretekstu"/>
        <w:numPr>
          <w:ilvl w:val="0"/>
          <w:numId w:val="16"/>
        </w:numPr>
        <w:jc w:val="both"/>
      </w:pPr>
      <w:r w:rsidRPr="00F61AAA">
        <w:rPr>
          <w:b/>
          <w:color w:val="000000"/>
        </w:rPr>
        <w:t xml:space="preserve">Przeprowadzenie ankiety. </w:t>
      </w:r>
      <w:r w:rsidR="000E66CD">
        <w:rPr>
          <w:b/>
          <w:color w:val="000000"/>
        </w:rPr>
        <w:t xml:space="preserve">(UCM 2) </w:t>
      </w:r>
      <w:r w:rsidRPr="00F61AAA">
        <w:rPr>
          <w:color w:val="000000"/>
        </w:rPr>
        <w:t xml:space="preserve">- Ankieter wybiera aktywną ankietę (patrz: </w:t>
      </w:r>
      <w:r w:rsidRPr="00F61AAA">
        <w:rPr>
          <w:i/>
          <w:color w:val="000000"/>
          <w:u w:val="single"/>
        </w:rPr>
        <w:t>status ankiety</w:t>
      </w:r>
      <w:r w:rsidRPr="00F61AAA">
        <w:rPr>
          <w:color w:val="000000"/>
        </w:rPr>
        <w:t>, którą chce przeprowadzić. System wyświetla po kolei pytania, Ankieter zadaje je Ankietowanemu. Ankietowany odpowiada na pytania (co najmniej na wszystkie określone jako wymagane)</w:t>
      </w:r>
      <w:r w:rsidR="00754FA1">
        <w:rPr>
          <w:color w:val="000000"/>
        </w:rPr>
        <w:t>, System sprawdza poprawność odpowiedzi o ewentualnych błędach informuje</w:t>
      </w:r>
      <w:r w:rsidRPr="00F61AAA">
        <w:rPr>
          <w:color w:val="000000"/>
        </w:rPr>
        <w:t>. Po udzieleniu wszystkich odpowiedzi, Ankieter wybiera opcję zapisz ankietę. System zapisuje ankiet</w:t>
      </w:r>
      <w:r w:rsidR="00754FA1">
        <w:rPr>
          <w:color w:val="000000"/>
        </w:rPr>
        <w:t>ę w urządzeniu Ankietera wraz z </w:t>
      </w:r>
      <w:r w:rsidRPr="00F61AAA">
        <w:rPr>
          <w:color w:val="000000"/>
        </w:rPr>
        <w:t>datą i czasem wypełnienia (czasem rozpoczęcia i zakończenia wypełniania) oraz pyta Ankietera, czy chce kontynuować przeprowadzanie ankiet.</w:t>
      </w:r>
    </w:p>
    <w:p w:rsidR="00FF23FC" w:rsidRPr="00FF23FC" w:rsidRDefault="00470BCA" w:rsidP="00C86B75">
      <w:pPr>
        <w:pStyle w:val="Tretekstu"/>
        <w:numPr>
          <w:ilvl w:val="0"/>
          <w:numId w:val="16"/>
        </w:numPr>
        <w:jc w:val="both"/>
      </w:pPr>
      <w:r w:rsidRPr="00FF23FC">
        <w:rPr>
          <w:b/>
          <w:color w:val="000000"/>
        </w:rPr>
        <w:t>Wysłanie wyników przeprowadzonych ankiet do komputera</w:t>
      </w:r>
      <w:r w:rsidR="00C86B75" w:rsidRPr="00FF23FC">
        <w:rPr>
          <w:b/>
          <w:color w:val="000000"/>
        </w:rPr>
        <w:t>.</w:t>
      </w:r>
      <w:r w:rsidR="000E66CD" w:rsidRPr="00FF23FC">
        <w:rPr>
          <w:b/>
          <w:color w:val="000000"/>
        </w:rPr>
        <w:t xml:space="preserve"> (UCM 3)</w:t>
      </w:r>
      <w:r w:rsidR="00C86B75" w:rsidRPr="00FF23FC">
        <w:rPr>
          <w:b/>
          <w:color w:val="000000"/>
        </w:rPr>
        <w:t xml:space="preserve"> </w:t>
      </w:r>
      <w:r w:rsidR="00C86B75" w:rsidRPr="00FF23FC">
        <w:rPr>
          <w:color w:val="000000"/>
        </w:rPr>
        <w:t>- Ankieter kor</w:t>
      </w:r>
      <w:r w:rsidR="00FF23FC" w:rsidRPr="00FF23FC">
        <w:rPr>
          <w:color w:val="000000"/>
        </w:rPr>
        <w:t>zysta z aplikacji w celu</w:t>
      </w:r>
      <w:r w:rsidR="00C86B75" w:rsidRPr="00FF23FC">
        <w:rPr>
          <w:color w:val="000000"/>
        </w:rPr>
        <w:t xml:space="preserve"> wysłania wyników przeprowadzanych ankiet</w:t>
      </w:r>
      <w:r w:rsidR="00FF23FC" w:rsidRPr="00FF23FC">
        <w:t>.</w:t>
      </w:r>
      <w:r w:rsidR="00FF23FC">
        <w:t xml:space="preserve"> Wybiera, czy </w:t>
      </w:r>
      <w:r w:rsidR="00FF23FC">
        <w:lastRenderedPageBreak/>
        <w:t>chce przesłać wyniki, które były już kiedyś wysłane, takie, których nigdy nie wysyłano lub wszystkie. System filtruje wyniki ankiet i wyświetla te, które odpowiadają zadanemu kryterium. Użytkownik wybiera, wyniki, którego szablonu ankiet chce przesłać. System generuje plik z wynikami danej ankiety</w:t>
      </w:r>
      <w:r w:rsidR="00A05F42">
        <w:t xml:space="preserve"> i pyta, czy usunąć wyniki ankiet z pamięci urządzenia</w:t>
      </w:r>
      <w:r w:rsidR="00FF23FC">
        <w:t xml:space="preserve">. </w:t>
      </w:r>
      <w:r w:rsidR="00A05F42">
        <w:t xml:space="preserve">Ankieter decyduje. System wykonuje odpowiednią akcję. </w:t>
      </w:r>
      <w:r w:rsidR="00FF23FC">
        <w:t xml:space="preserve">Ankieter przenosi </w:t>
      </w:r>
      <w:r w:rsidR="00A05F42">
        <w:t xml:space="preserve">wygenerowany </w:t>
      </w:r>
      <w:r w:rsidR="00FF23FC">
        <w:t>plik do komputera.</w:t>
      </w:r>
    </w:p>
    <w:p w:rsidR="00B55E51" w:rsidRPr="00B55E51" w:rsidRDefault="004A19C9" w:rsidP="00C86B75">
      <w:pPr>
        <w:pStyle w:val="Tretekstu"/>
        <w:numPr>
          <w:ilvl w:val="0"/>
          <w:numId w:val="16"/>
        </w:numPr>
        <w:jc w:val="both"/>
      </w:pPr>
      <w:r w:rsidRPr="004A19C9">
        <w:rPr>
          <w:b/>
          <w:color w:val="000000"/>
        </w:rPr>
        <w:t>Wczytanie wcześniej stworzonego szablonu ankiet</w:t>
      </w:r>
      <w:r w:rsidR="00B55E51">
        <w:rPr>
          <w:b/>
          <w:color w:val="000000"/>
        </w:rPr>
        <w:t>y</w:t>
      </w:r>
      <w:r w:rsidRPr="004A19C9">
        <w:rPr>
          <w:b/>
          <w:color w:val="000000"/>
        </w:rPr>
        <w:t>.</w:t>
      </w:r>
      <w:r>
        <w:rPr>
          <w:color w:val="000000"/>
        </w:rPr>
        <w:t xml:space="preserve"> </w:t>
      </w:r>
      <w:r w:rsidR="009F097A">
        <w:rPr>
          <w:b/>
          <w:color w:val="000000"/>
        </w:rPr>
        <w:t>(UCM 4</w:t>
      </w:r>
      <w:r w:rsidR="000E66CD">
        <w:rPr>
          <w:b/>
          <w:color w:val="000000"/>
        </w:rPr>
        <w:t>)</w:t>
      </w:r>
      <w:r w:rsidR="00C86B75" w:rsidRPr="00F61AAA">
        <w:rPr>
          <w:b/>
          <w:color w:val="000000"/>
        </w:rPr>
        <w:t xml:space="preserve"> </w:t>
      </w:r>
      <w:r w:rsidR="006C2061">
        <w:rPr>
          <w:color w:val="000000"/>
        </w:rPr>
        <w:t>–</w:t>
      </w:r>
      <w:r w:rsidR="00B55E51">
        <w:rPr>
          <w:color w:val="000000"/>
        </w:rPr>
        <w:t xml:space="preserve"> Użytkownik wstawia pliki z wcześniej stworzonymi szablonami ankiet do specjalnego folderu w pamięci urządzenia</w:t>
      </w:r>
      <w:r w:rsidR="00B55E51" w:rsidRPr="00B55E51">
        <w:t>.</w:t>
      </w:r>
      <w:r w:rsidR="00B55E51">
        <w:t xml:space="preserve"> Wybiera opcję wczytania szablonó</w:t>
      </w:r>
      <w:r w:rsidR="002039E5">
        <w:t>w</w:t>
      </w:r>
      <w:r w:rsidR="00B55E51">
        <w:t xml:space="preserve"> ankiet.</w:t>
      </w:r>
      <w:r w:rsidR="002039E5">
        <w:t xml:space="preserve"> System wczytuje szablony, sprawdza, czy pliki mają poprawny format oraz czy w pamięci nie istnieją już identyczne szablony ankiet. System wyświetla odpowiedni komunikat.</w:t>
      </w:r>
    </w:p>
    <w:p w:rsidR="00AA27A1" w:rsidRPr="000C369F" w:rsidRDefault="00AA27A1" w:rsidP="00E22EF3">
      <w:pPr>
        <w:pStyle w:val="Tretekstu"/>
        <w:numPr>
          <w:ilvl w:val="0"/>
          <w:numId w:val="16"/>
        </w:numPr>
        <w:jc w:val="both"/>
      </w:pPr>
      <w:r w:rsidRPr="00AA27A1">
        <w:rPr>
          <w:b/>
          <w:color w:val="000000"/>
        </w:rPr>
        <w:t>Wysłanie stworzonego szablonu ankiety do komputera. (UCM 5)</w:t>
      </w:r>
      <w:r w:rsidR="00B61918">
        <w:rPr>
          <w:b/>
          <w:color w:val="000000"/>
        </w:rPr>
        <w:t xml:space="preserve"> - </w:t>
      </w:r>
      <w:r w:rsidR="00B61918" w:rsidRPr="00FF23FC">
        <w:rPr>
          <w:color w:val="000000"/>
        </w:rPr>
        <w:t xml:space="preserve">Ankieter korzysta z aplikacji w celu wysłania </w:t>
      </w:r>
      <w:r w:rsidR="00B61918">
        <w:rPr>
          <w:color w:val="000000"/>
        </w:rPr>
        <w:t>stworzonego szablonu</w:t>
      </w:r>
      <w:r w:rsidR="00B61918" w:rsidRPr="00FF23FC">
        <w:rPr>
          <w:color w:val="000000"/>
        </w:rPr>
        <w:t xml:space="preserve"> ankiet</w:t>
      </w:r>
      <w:r w:rsidR="00B61918">
        <w:rPr>
          <w:color w:val="000000"/>
        </w:rPr>
        <w:t>y</w:t>
      </w:r>
      <w:r w:rsidR="00B61918" w:rsidRPr="00FF23FC">
        <w:t>.</w:t>
      </w:r>
      <w:r w:rsidR="00B61918">
        <w:t xml:space="preserve"> </w:t>
      </w:r>
      <w:r w:rsidR="00E22EF3">
        <w:t>System informuje, które szablony były już wcześniej wysyłane, a które nie. Użytkownik w</w:t>
      </w:r>
      <w:r w:rsidR="00B61918">
        <w:t xml:space="preserve">ybiera, </w:t>
      </w:r>
      <w:r w:rsidR="00E22EF3">
        <w:t>szablon, której ankiety chce wysłać. System generuje plik z szablonem ankiety. Użytkownik przenosi plik do komputera.</w:t>
      </w:r>
    </w:p>
    <w:p w:rsidR="00071C6E" w:rsidRPr="000C369F" w:rsidRDefault="00AA27A1" w:rsidP="00071C6E">
      <w:pPr>
        <w:pStyle w:val="Tretekstu"/>
        <w:numPr>
          <w:ilvl w:val="0"/>
          <w:numId w:val="16"/>
        </w:numPr>
        <w:jc w:val="both"/>
      </w:pPr>
      <w:r w:rsidRPr="00E22EF3">
        <w:rPr>
          <w:b/>
          <w:color w:val="000000"/>
        </w:rPr>
        <w:t>Usunięcie szablonu ankiety. (UCM 6)</w:t>
      </w:r>
      <w:r w:rsidR="00071C6E">
        <w:rPr>
          <w:b/>
          <w:color w:val="000000"/>
        </w:rPr>
        <w:t xml:space="preserve"> – </w:t>
      </w:r>
      <w:r w:rsidR="00071C6E">
        <w:rPr>
          <w:color w:val="000000"/>
        </w:rPr>
        <w:t>Ankieter wybiera opcję usuwania szablonów ankiet. System wyświetla wszystkie dostępne szablony. Ankieter wybiera interesujący go szablon. System prosi o potwierdzenie woli usunięcia szablonu ankiety, pyta też, czy usunąć wyniki do danego szablonu ankiety. Użytkownik odpowiada. System wykonuje odpowiednią akcję oraz wyświetla komunikat o zakończeniu procesu usuwania.</w:t>
      </w:r>
    </w:p>
    <w:p w:rsidR="00AA27A1" w:rsidRDefault="00AA27A1" w:rsidP="00AA27A1">
      <w:pPr>
        <w:pStyle w:val="Tretekstu"/>
        <w:numPr>
          <w:ilvl w:val="0"/>
          <w:numId w:val="16"/>
        </w:numPr>
        <w:jc w:val="both"/>
      </w:pPr>
      <w:r w:rsidRPr="00071C6E">
        <w:rPr>
          <w:b/>
        </w:rPr>
        <w:t>Usunięcie wyników ankiety. (UCM 7)</w:t>
      </w:r>
      <w:r w:rsidR="00071C6E">
        <w:t xml:space="preserve"> - </w:t>
      </w:r>
      <w:r w:rsidR="00071C6E" w:rsidRPr="00FF23FC">
        <w:rPr>
          <w:color w:val="000000"/>
        </w:rPr>
        <w:t xml:space="preserve">Ankieter </w:t>
      </w:r>
      <w:r w:rsidR="00584408">
        <w:rPr>
          <w:color w:val="000000"/>
        </w:rPr>
        <w:t>wybiera opcję usuwania wyników ankiet</w:t>
      </w:r>
      <w:r w:rsidR="00071C6E" w:rsidRPr="00FF23FC">
        <w:t>.</w:t>
      </w:r>
      <w:r w:rsidR="00071C6E">
        <w:t xml:space="preserve"> Wybiera, czy chce</w:t>
      </w:r>
      <w:r w:rsidR="00584408">
        <w:t xml:space="preserve"> usunąć</w:t>
      </w:r>
      <w:r w:rsidR="00071C6E">
        <w:t xml:space="preserve"> wyniki, które były już kiedyś wysłane, takie, których nigdy nie wysyłano lub wszystkie. System filtruje wyniki ankiet i wyświetla te, które odpowiadają zadanemu kryterium. Użytkownik wybiera, wyniki, którego szablonu ankiet chce</w:t>
      </w:r>
      <w:r w:rsidR="00584408">
        <w:t xml:space="preserve"> usunąć</w:t>
      </w:r>
      <w:r w:rsidR="00071C6E">
        <w:t>.</w:t>
      </w:r>
      <w:r w:rsidR="007B6D31">
        <w:t xml:space="preserve"> System prosi o potwierdzenie. Użytkownik potwierdza. System usuwa zebrane wyniki ankiet i wyświetla komunikat z liczbą usuniętych wyników.</w:t>
      </w:r>
    </w:p>
    <w:p w:rsidR="007B6D31" w:rsidRPr="00FF23FC" w:rsidRDefault="00AA27A1" w:rsidP="007B6D31">
      <w:pPr>
        <w:pStyle w:val="Tretekstu"/>
        <w:numPr>
          <w:ilvl w:val="0"/>
          <w:numId w:val="16"/>
        </w:numPr>
        <w:jc w:val="both"/>
      </w:pPr>
      <w:r w:rsidRPr="007B6D31">
        <w:rPr>
          <w:b/>
        </w:rPr>
        <w:t xml:space="preserve">Wygenerowanie pliku </w:t>
      </w:r>
      <w:proofErr w:type="spellStart"/>
      <w:r w:rsidRPr="007B6D31">
        <w:rPr>
          <w:b/>
        </w:rPr>
        <w:t>csv</w:t>
      </w:r>
      <w:proofErr w:type="spellEnd"/>
      <w:r w:rsidRPr="007B6D31">
        <w:rPr>
          <w:b/>
        </w:rPr>
        <w:t xml:space="preserve"> z wynikami ankiety. (UCM 8)</w:t>
      </w:r>
      <w:r w:rsidR="007B6D31">
        <w:rPr>
          <w:b/>
        </w:rPr>
        <w:t xml:space="preserve"> - </w:t>
      </w:r>
      <w:r w:rsidR="007B6D31" w:rsidRPr="00FF23FC">
        <w:rPr>
          <w:color w:val="000000"/>
        </w:rPr>
        <w:t xml:space="preserve">Ankieter </w:t>
      </w:r>
      <w:r w:rsidR="007B6D31">
        <w:rPr>
          <w:color w:val="000000"/>
        </w:rPr>
        <w:t xml:space="preserve">wybiera opcję wygenerowania wyników ankiet do pliku </w:t>
      </w:r>
      <w:proofErr w:type="spellStart"/>
      <w:r w:rsidR="007B6D31">
        <w:rPr>
          <w:color w:val="000000"/>
        </w:rPr>
        <w:t>csv</w:t>
      </w:r>
      <w:proofErr w:type="spellEnd"/>
      <w:r w:rsidR="007B6D31" w:rsidRPr="00FF23FC">
        <w:t>.</w:t>
      </w:r>
      <w:r w:rsidR="007B6D31">
        <w:t xml:space="preserve"> Wybiera, czy chce wygenerować wyniki, które były już kiedyś generowane, takie, których nigdy nie generowano lub wszystkie. System filtruje wyniki ankiet i wyświetla te, które odpowiadają zadanemu kryterium. Użytkownik wybiera, wyniki, którego szablonu ankiet chce wygenerować. System generuje plik </w:t>
      </w:r>
      <w:proofErr w:type="spellStart"/>
      <w:r w:rsidR="00A90A45">
        <w:t>csv</w:t>
      </w:r>
      <w:proofErr w:type="spellEnd"/>
      <w:r w:rsidR="00A90A45">
        <w:t xml:space="preserve"> </w:t>
      </w:r>
      <w:r w:rsidR="007B6D31">
        <w:t xml:space="preserve">z wynikami danej ankiety i pyta, czy usunąć wyniki </w:t>
      </w:r>
      <w:r w:rsidR="00A90A45">
        <w:t>ankiet z </w:t>
      </w:r>
      <w:r w:rsidR="007B6D31">
        <w:t>pamięci urządzenia. Ankieter decyduje. Sys</w:t>
      </w:r>
      <w:r w:rsidR="00A90A45">
        <w:t>tem wykonuje odpowiednią akcję.</w:t>
      </w:r>
    </w:p>
    <w:p w:rsidR="00AA27A1" w:rsidRPr="007B6D31" w:rsidRDefault="00AA27A1" w:rsidP="00470782">
      <w:pPr>
        <w:pStyle w:val="Tretekstu"/>
        <w:ind w:left="720"/>
        <w:jc w:val="both"/>
        <w:rPr>
          <w:b/>
        </w:rPr>
      </w:pPr>
    </w:p>
    <w:p w:rsidR="00C86B75" w:rsidRPr="00CA1F01" w:rsidRDefault="00C86B75" w:rsidP="00C86B75">
      <w:pPr>
        <w:pStyle w:val="Nagwek2"/>
        <w:rPr>
          <w:lang w:val="pl-PL"/>
        </w:rPr>
      </w:pPr>
      <w:bookmarkStart w:id="9" w:name="_Toc439612297"/>
      <w:r w:rsidRPr="00CA1F01">
        <w:rPr>
          <w:lang w:val="pl-PL"/>
        </w:rPr>
        <w:t>Aplikacja desktopowa</w:t>
      </w:r>
      <w:bookmarkEnd w:id="9"/>
    </w:p>
    <w:p w:rsidR="00C86B75" w:rsidRPr="00CA1F01" w:rsidRDefault="00C86B75" w:rsidP="00C86B75">
      <w:pPr>
        <w:rPr>
          <w:lang w:val="pl-PL"/>
        </w:rPr>
      </w:pPr>
    </w:p>
    <w:p w:rsidR="00087623" w:rsidRDefault="00087623" w:rsidP="00087623">
      <w:pPr>
        <w:pStyle w:val="Nagwek3"/>
      </w:pPr>
      <w:bookmarkStart w:id="10" w:name="_Toc439612298"/>
      <w:bookmarkEnd w:id="3"/>
      <w:proofErr w:type="spellStart"/>
      <w:r>
        <w:t>Lista</w:t>
      </w:r>
      <w:proofErr w:type="spellEnd"/>
      <w:r>
        <w:t xml:space="preserve"> </w:t>
      </w:r>
      <w:proofErr w:type="spellStart"/>
      <w:r>
        <w:t>przypadków</w:t>
      </w:r>
      <w:proofErr w:type="spellEnd"/>
      <w:r>
        <w:t xml:space="preserve"> </w:t>
      </w:r>
      <w:proofErr w:type="spellStart"/>
      <w:r>
        <w:t>użycia</w:t>
      </w:r>
      <w:bookmarkEnd w:id="10"/>
      <w:proofErr w:type="spellEnd"/>
    </w:p>
    <w:p w:rsidR="00087623" w:rsidRDefault="00087623" w:rsidP="00087623"/>
    <w:p w:rsidR="004A58CE" w:rsidRPr="00F60043" w:rsidRDefault="005C43C5" w:rsidP="00F60043">
      <w:pPr>
        <w:pStyle w:val="Akapitzlist"/>
        <w:numPr>
          <w:ilvl w:val="0"/>
          <w:numId w:val="36"/>
        </w:numPr>
        <w:rPr>
          <w:rFonts w:ascii="Times New Roman" w:hAnsi="Times New Roman" w:cs="Times New Roman"/>
          <w:sz w:val="24"/>
          <w:szCs w:val="24"/>
        </w:rPr>
      </w:pPr>
      <w:proofErr w:type="spellStart"/>
      <w:r>
        <w:rPr>
          <w:rFonts w:ascii="Times New Roman" w:hAnsi="Times New Roman" w:cs="Times New Roman"/>
          <w:sz w:val="24"/>
          <w:szCs w:val="24"/>
        </w:rPr>
        <w:t>Stworzenie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nowej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ankiety</w:t>
      </w:r>
      <w:proofErr w:type="spellEnd"/>
      <w:r>
        <w:rPr>
          <w:rFonts w:ascii="Times New Roman" w:hAnsi="Times New Roman" w:cs="Times New Roman"/>
          <w:sz w:val="24"/>
          <w:szCs w:val="24"/>
        </w:rPr>
        <w:t>.  (UCD</w:t>
      </w:r>
      <w:r w:rsidR="003F2B1A">
        <w:rPr>
          <w:rFonts w:ascii="Times New Roman" w:hAnsi="Times New Roman" w:cs="Times New Roman"/>
          <w:sz w:val="24"/>
          <w:szCs w:val="24"/>
        </w:rPr>
        <w:t xml:space="preserve"> 1</w:t>
      </w:r>
      <w:r w:rsidR="004A58CE" w:rsidRPr="00F60043">
        <w:rPr>
          <w:rFonts w:ascii="Times New Roman" w:hAnsi="Times New Roman" w:cs="Times New Roman"/>
          <w:sz w:val="24"/>
          <w:szCs w:val="24"/>
        </w:rPr>
        <w:t>)</w:t>
      </w:r>
    </w:p>
    <w:p w:rsidR="004A58CE" w:rsidRPr="00F60043" w:rsidRDefault="004A58CE" w:rsidP="00F60043">
      <w:pPr>
        <w:pStyle w:val="Akapitzlist"/>
        <w:numPr>
          <w:ilvl w:val="0"/>
          <w:numId w:val="36"/>
        </w:numPr>
        <w:rPr>
          <w:rFonts w:ascii="Times New Roman" w:hAnsi="Times New Roman" w:cs="Times New Roman"/>
          <w:sz w:val="24"/>
          <w:szCs w:val="24"/>
        </w:rPr>
      </w:pPr>
      <w:r w:rsidRPr="009C4489">
        <w:rPr>
          <w:rFonts w:ascii="Times New Roman" w:hAnsi="Times New Roman" w:cs="Times New Roman"/>
          <w:sz w:val="24"/>
          <w:szCs w:val="24"/>
          <w:lang w:val="pl-PL"/>
        </w:rPr>
        <w:t>Edycja pyta</w:t>
      </w:r>
      <w:r w:rsidR="005C43C5" w:rsidRPr="009C4489">
        <w:rPr>
          <w:rFonts w:ascii="Times New Roman" w:hAnsi="Times New Roman" w:cs="Times New Roman"/>
          <w:sz w:val="24"/>
          <w:szCs w:val="24"/>
          <w:lang w:val="pl-PL"/>
        </w:rPr>
        <w:t xml:space="preserve">ń istniejącej już  ankiety. </w:t>
      </w:r>
      <w:r w:rsidR="005C43C5">
        <w:rPr>
          <w:rFonts w:ascii="Times New Roman" w:hAnsi="Times New Roman" w:cs="Times New Roman"/>
          <w:sz w:val="24"/>
          <w:szCs w:val="24"/>
        </w:rPr>
        <w:t>(UCD</w:t>
      </w:r>
      <w:r w:rsidR="003F2B1A">
        <w:rPr>
          <w:rFonts w:ascii="Times New Roman" w:hAnsi="Times New Roman" w:cs="Times New Roman"/>
          <w:sz w:val="24"/>
          <w:szCs w:val="24"/>
        </w:rPr>
        <w:t xml:space="preserve"> 2</w:t>
      </w:r>
      <w:r w:rsidRPr="00F60043">
        <w:rPr>
          <w:rFonts w:ascii="Times New Roman" w:hAnsi="Times New Roman" w:cs="Times New Roman"/>
          <w:sz w:val="24"/>
          <w:szCs w:val="24"/>
        </w:rPr>
        <w:t>)</w:t>
      </w:r>
    </w:p>
    <w:p w:rsidR="004A58CE" w:rsidRPr="00F60043" w:rsidRDefault="004A58CE" w:rsidP="00F60043">
      <w:pPr>
        <w:pStyle w:val="Akapitzlist"/>
        <w:numPr>
          <w:ilvl w:val="0"/>
          <w:numId w:val="36"/>
        </w:numPr>
        <w:rPr>
          <w:rFonts w:ascii="Times New Roman" w:hAnsi="Times New Roman" w:cs="Times New Roman"/>
          <w:sz w:val="24"/>
          <w:szCs w:val="24"/>
        </w:rPr>
      </w:pPr>
      <w:proofErr w:type="spellStart"/>
      <w:r w:rsidRPr="00F60043">
        <w:rPr>
          <w:rFonts w:ascii="Times New Roman" w:hAnsi="Times New Roman" w:cs="Times New Roman"/>
          <w:sz w:val="24"/>
          <w:szCs w:val="24"/>
        </w:rPr>
        <w:t>Zmiana</w:t>
      </w:r>
      <w:proofErr w:type="spellEnd"/>
      <w:r w:rsidRPr="00F60043">
        <w:rPr>
          <w:rFonts w:ascii="Times New Roman" w:hAnsi="Times New Roman" w:cs="Times New Roman"/>
          <w:sz w:val="24"/>
          <w:szCs w:val="24"/>
        </w:rPr>
        <w:t xml:space="preserve"> </w:t>
      </w:r>
      <w:proofErr w:type="spellStart"/>
      <w:r w:rsidRPr="00F60043">
        <w:rPr>
          <w:rFonts w:ascii="Times New Roman" w:hAnsi="Times New Roman" w:cs="Times New Roman"/>
          <w:sz w:val="24"/>
          <w:szCs w:val="24"/>
        </w:rPr>
        <w:t>statusu</w:t>
      </w:r>
      <w:proofErr w:type="spellEnd"/>
      <w:r w:rsidR="005C43C5">
        <w:rPr>
          <w:rFonts w:ascii="Times New Roman" w:hAnsi="Times New Roman" w:cs="Times New Roman"/>
          <w:sz w:val="24"/>
          <w:szCs w:val="24"/>
        </w:rPr>
        <w:t xml:space="preserve"> </w:t>
      </w:r>
      <w:proofErr w:type="spellStart"/>
      <w:r w:rsidR="005C43C5">
        <w:rPr>
          <w:rFonts w:ascii="Times New Roman" w:hAnsi="Times New Roman" w:cs="Times New Roman"/>
          <w:sz w:val="24"/>
          <w:szCs w:val="24"/>
        </w:rPr>
        <w:t>ankiety</w:t>
      </w:r>
      <w:proofErr w:type="spellEnd"/>
      <w:r w:rsidR="005C43C5">
        <w:rPr>
          <w:rFonts w:ascii="Times New Roman" w:hAnsi="Times New Roman" w:cs="Times New Roman"/>
          <w:sz w:val="24"/>
          <w:szCs w:val="24"/>
        </w:rPr>
        <w:t>. (UCD</w:t>
      </w:r>
      <w:r w:rsidR="003F2B1A">
        <w:rPr>
          <w:rFonts w:ascii="Times New Roman" w:hAnsi="Times New Roman" w:cs="Times New Roman"/>
          <w:sz w:val="24"/>
          <w:szCs w:val="24"/>
        </w:rPr>
        <w:t xml:space="preserve"> 3</w:t>
      </w:r>
      <w:r w:rsidRPr="00F60043">
        <w:rPr>
          <w:rFonts w:ascii="Times New Roman" w:hAnsi="Times New Roman" w:cs="Times New Roman"/>
          <w:sz w:val="24"/>
          <w:szCs w:val="24"/>
        </w:rPr>
        <w:t>)</w:t>
      </w:r>
    </w:p>
    <w:p w:rsidR="004A58CE" w:rsidRPr="00F60043" w:rsidRDefault="00C613C6" w:rsidP="00F60043">
      <w:pPr>
        <w:pStyle w:val="Akapitzlist"/>
        <w:numPr>
          <w:ilvl w:val="0"/>
          <w:numId w:val="36"/>
        </w:numPr>
        <w:rPr>
          <w:rFonts w:ascii="Times New Roman" w:hAnsi="Times New Roman" w:cs="Times New Roman"/>
          <w:sz w:val="24"/>
          <w:szCs w:val="24"/>
        </w:rPr>
      </w:pPr>
      <w:r w:rsidRPr="009C4489">
        <w:rPr>
          <w:rFonts w:ascii="Times New Roman" w:hAnsi="Times New Roman" w:cs="Times New Roman"/>
          <w:sz w:val="24"/>
          <w:szCs w:val="24"/>
          <w:lang w:val="pl-PL"/>
        </w:rPr>
        <w:lastRenderedPageBreak/>
        <w:t>Wykorzystanie istniejącej ankiety do stworzenia nowej.</w:t>
      </w:r>
      <w:r w:rsidR="005C43C5" w:rsidRPr="009C4489">
        <w:rPr>
          <w:rFonts w:ascii="Times New Roman" w:hAnsi="Times New Roman" w:cs="Times New Roman"/>
          <w:sz w:val="24"/>
          <w:szCs w:val="24"/>
          <w:lang w:val="pl-PL"/>
        </w:rPr>
        <w:t xml:space="preserve"> </w:t>
      </w:r>
      <w:r w:rsidR="005C43C5">
        <w:rPr>
          <w:rFonts w:ascii="Times New Roman" w:hAnsi="Times New Roman" w:cs="Times New Roman"/>
          <w:sz w:val="24"/>
          <w:szCs w:val="24"/>
        </w:rPr>
        <w:t>(UCD</w:t>
      </w:r>
      <w:r w:rsidR="003F2B1A">
        <w:rPr>
          <w:rFonts w:ascii="Times New Roman" w:hAnsi="Times New Roman" w:cs="Times New Roman"/>
          <w:sz w:val="24"/>
          <w:szCs w:val="24"/>
        </w:rPr>
        <w:t xml:space="preserve"> 4</w:t>
      </w:r>
      <w:r w:rsidR="004A58CE" w:rsidRPr="00F60043">
        <w:rPr>
          <w:rFonts w:ascii="Times New Roman" w:hAnsi="Times New Roman" w:cs="Times New Roman"/>
          <w:sz w:val="24"/>
          <w:szCs w:val="24"/>
        </w:rPr>
        <w:t>)</w:t>
      </w:r>
    </w:p>
    <w:p w:rsidR="004A58CE" w:rsidRPr="009C4489" w:rsidRDefault="004A58CE" w:rsidP="00F60043">
      <w:pPr>
        <w:pStyle w:val="Akapitzlist"/>
        <w:numPr>
          <w:ilvl w:val="0"/>
          <w:numId w:val="36"/>
        </w:numPr>
        <w:rPr>
          <w:rFonts w:ascii="Times New Roman" w:hAnsi="Times New Roman" w:cs="Times New Roman"/>
          <w:color w:val="000000"/>
          <w:sz w:val="24"/>
          <w:szCs w:val="24"/>
          <w:lang w:val="pl-PL"/>
        </w:rPr>
      </w:pPr>
      <w:r w:rsidRPr="009C4489">
        <w:rPr>
          <w:rFonts w:ascii="Times New Roman" w:hAnsi="Times New Roman" w:cs="Times New Roman"/>
          <w:color w:val="000000"/>
          <w:sz w:val="24"/>
          <w:szCs w:val="24"/>
          <w:lang w:val="pl-PL"/>
        </w:rPr>
        <w:t>Udostępnienie ankiety innym ankieterom.</w:t>
      </w:r>
      <w:r w:rsidR="005C43C5" w:rsidRPr="009C4489">
        <w:rPr>
          <w:rFonts w:ascii="Times New Roman" w:hAnsi="Times New Roman" w:cs="Times New Roman"/>
          <w:color w:val="000000"/>
          <w:sz w:val="24"/>
          <w:szCs w:val="24"/>
          <w:lang w:val="pl-PL"/>
        </w:rPr>
        <w:t xml:space="preserve"> (UCD</w:t>
      </w:r>
      <w:r w:rsidR="003F2B1A" w:rsidRPr="009C4489">
        <w:rPr>
          <w:rFonts w:ascii="Times New Roman" w:hAnsi="Times New Roman" w:cs="Times New Roman"/>
          <w:color w:val="000000"/>
          <w:sz w:val="24"/>
          <w:szCs w:val="24"/>
          <w:lang w:val="pl-PL"/>
        </w:rPr>
        <w:t xml:space="preserve"> 5</w:t>
      </w:r>
      <w:r w:rsidRPr="009C4489">
        <w:rPr>
          <w:rFonts w:ascii="Times New Roman" w:hAnsi="Times New Roman" w:cs="Times New Roman"/>
          <w:color w:val="000000"/>
          <w:sz w:val="24"/>
          <w:szCs w:val="24"/>
          <w:lang w:val="pl-PL"/>
        </w:rPr>
        <w:t>)</w:t>
      </w:r>
    </w:p>
    <w:p w:rsidR="004A58CE" w:rsidRPr="00F60043" w:rsidRDefault="004A58CE" w:rsidP="00F60043">
      <w:pPr>
        <w:pStyle w:val="Akapitzlist"/>
        <w:numPr>
          <w:ilvl w:val="0"/>
          <w:numId w:val="36"/>
        </w:numPr>
        <w:rPr>
          <w:rFonts w:ascii="Times New Roman" w:hAnsi="Times New Roman" w:cs="Times New Roman"/>
          <w:color w:val="000000"/>
          <w:sz w:val="24"/>
          <w:szCs w:val="24"/>
        </w:rPr>
      </w:pPr>
      <w:r w:rsidRPr="009C4489">
        <w:rPr>
          <w:rFonts w:ascii="Times New Roman" w:hAnsi="Times New Roman" w:cs="Times New Roman"/>
          <w:color w:val="000000"/>
          <w:sz w:val="24"/>
          <w:szCs w:val="24"/>
          <w:lang w:val="pl-PL"/>
        </w:rPr>
        <w:t>Zmiana k</w:t>
      </w:r>
      <w:r w:rsidR="005C43C5" w:rsidRPr="009C4489">
        <w:rPr>
          <w:rFonts w:ascii="Times New Roman" w:hAnsi="Times New Roman" w:cs="Times New Roman"/>
          <w:color w:val="000000"/>
          <w:sz w:val="24"/>
          <w:szCs w:val="24"/>
          <w:lang w:val="pl-PL"/>
        </w:rPr>
        <w:t xml:space="preserve">olejności pytań w ankiecie. </w:t>
      </w:r>
      <w:r w:rsidR="005C43C5">
        <w:rPr>
          <w:rFonts w:ascii="Times New Roman" w:hAnsi="Times New Roman" w:cs="Times New Roman"/>
          <w:color w:val="000000"/>
          <w:sz w:val="24"/>
          <w:szCs w:val="24"/>
        </w:rPr>
        <w:t>(UCD</w:t>
      </w:r>
      <w:r w:rsidR="003F2B1A">
        <w:rPr>
          <w:rFonts w:ascii="Times New Roman" w:hAnsi="Times New Roman" w:cs="Times New Roman"/>
          <w:color w:val="000000"/>
          <w:sz w:val="24"/>
          <w:szCs w:val="24"/>
        </w:rPr>
        <w:t xml:space="preserve"> 6</w:t>
      </w:r>
      <w:r w:rsidRPr="00F60043">
        <w:rPr>
          <w:rFonts w:ascii="Times New Roman" w:hAnsi="Times New Roman" w:cs="Times New Roman"/>
          <w:color w:val="000000"/>
          <w:sz w:val="24"/>
          <w:szCs w:val="24"/>
        </w:rPr>
        <w:t>)</w:t>
      </w:r>
    </w:p>
    <w:p w:rsidR="004A58CE" w:rsidRPr="00F60043" w:rsidRDefault="004A58CE" w:rsidP="00F60043">
      <w:pPr>
        <w:pStyle w:val="Tretekstu"/>
        <w:numPr>
          <w:ilvl w:val="0"/>
          <w:numId w:val="36"/>
        </w:numPr>
        <w:jc w:val="both"/>
        <w:rPr>
          <w:color w:val="000000"/>
        </w:rPr>
      </w:pPr>
      <w:r w:rsidRPr="00F60043">
        <w:rPr>
          <w:color w:val="000000"/>
        </w:rPr>
        <w:t>Przygotowanie podstawowych statystyk d</w:t>
      </w:r>
      <w:r w:rsidR="005C43C5">
        <w:rPr>
          <w:color w:val="000000"/>
        </w:rPr>
        <w:t>otyczących wyników ankiety. (UCD</w:t>
      </w:r>
      <w:r w:rsidR="003F2B1A">
        <w:rPr>
          <w:color w:val="000000"/>
        </w:rPr>
        <w:t xml:space="preserve"> 7</w:t>
      </w:r>
      <w:r w:rsidRPr="00F60043">
        <w:rPr>
          <w:color w:val="000000"/>
        </w:rPr>
        <w:t>)</w:t>
      </w:r>
    </w:p>
    <w:p w:rsidR="004A58CE" w:rsidRPr="00F60043" w:rsidRDefault="00D97EBF" w:rsidP="00F60043">
      <w:pPr>
        <w:pStyle w:val="Tretekstu"/>
        <w:numPr>
          <w:ilvl w:val="0"/>
          <w:numId w:val="36"/>
        </w:numPr>
        <w:jc w:val="both"/>
        <w:rPr>
          <w:lang w:val="en-US"/>
        </w:rPr>
      </w:pPr>
      <w:r w:rsidRPr="009C4489">
        <w:t>Przygotowanie podstawowych statystyk dotyczących wypełniania ankiety (dotyczących czasu wypełniania pojedynczej ankiety, liczba wypełnionych ankiet na dzień itd.).</w:t>
      </w:r>
      <w:r w:rsidR="005C43C5" w:rsidRPr="009C4489">
        <w:t xml:space="preserve"> </w:t>
      </w:r>
      <w:r w:rsidR="005C43C5">
        <w:rPr>
          <w:lang w:val="en-US"/>
        </w:rPr>
        <w:t>(UCD</w:t>
      </w:r>
      <w:r w:rsidR="003F2B1A">
        <w:rPr>
          <w:lang w:val="en-US"/>
        </w:rPr>
        <w:t xml:space="preserve"> 8</w:t>
      </w:r>
      <w:r w:rsidRPr="00F60043">
        <w:rPr>
          <w:lang w:val="en-US"/>
        </w:rPr>
        <w:t>)</w:t>
      </w:r>
    </w:p>
    <w:p w:rsidR="00D97EBF" w:rsidRPr="00F60043" w:rsidRDefault="00D97EBF" w:rsidP="00F60043">
      <w:pPr>
        <w:pStyle w:val="Tretekstu"/>
        <w:numPr>
          <w:ilvl w:val="0"/>
          <w:numId w:val="36"/>
        </w:numPr>
      </w:pPr>
      <w:r w:rsidRPr="00F60043">
        <w:t>Wyświetlenie statystyk dotyczących Ankietera (ile zebrał dotychczas ankiet, ile zbiera dziennie, ile zebrał w danym dniu itd.).</w:t>
      </w:r>
      <w:r w:rsidR="005C43C5">
        <w:t xml:space="preserve"> (UCD</w:t>
      </w:r>
      <w:r w:rsidR="003F2B1A">
        <w:t xml:space="preserve"> 9</w:t>
      </w:r>
      <w:r w:rsidRPr="00F60043">
        <w:t>)</w:t>
      </w:r>
    </w:p>
    <w:p w:rsidR="00D97EBF" w:rsidRPr="00F60043" w:rsidRDefault="00D97EBF" w:rsidP="00F60043">
      <w:pPr>
        <w:pStyle w:val="Tretekstu"/>
        <w:numPr>
          <w:ilvl w:val="0"/>
          <w:numId w:val="36"/>
        </w:numPr>
      </w:pPr>
      <w:r w:rsidRPr="00F60043">
        <w:t>Zapisanie wyników ankiety w pliku .</w:t>
      </w:r>
      <w:proofErr w:type="spellStart"/>
      <w:r w:rsidRPr="00F60043">
        <w:t>csv</w:t>
      </w:r>
      <w:proofErr w:type="spellEnd"/>
      <w:r w:rsidRPr="00F60043">
        <w:t>.</w:t>
      </w:r>
      <w:r w:rsidR="005C43C5">
        <w:t xml:space="preserve"> (UCD</w:t>
      </w:r>
      <w:r w:rsidR="003F2B1A">
        <w:t xml:space="preserve"> 10</w:t>
      </w:r>
      <w:r w:rsidRPr="00F60043">
        <w:t>)</w:t>
      </w:r>
    </w:p>
    <w:p w:rsidR="00D97EBF" w:rsidRPr="00F60043" w:rsidRDefault="00D97EBF" w:rsidP="00F60043">
      <w:pPr>
        <w:pStyle w:val="Tretekstu"/>
        <w:numPr>
          <w:ilvl w:val="0"/>
          <w:numId w:val="36"/>
        </w:numPr>
      </w:pPr>
      <w:r w:rsidRPr="00F60043">
        <w:t>Wyświe</w:t>
      </w:r>
      <w:r w:rsidR="005C43C5">
        <w:t>tlenie rankingu ankieterów. (UCD</w:t>
      </w:r>
      <w:r w:rsidR="003F2B1A">
        <w:t xml:space="preserve"> 11</w:t>
      </w:r>
      <w:r w:rsidRPr="00F60043">
        <w:t>)</w:t>
      </w:r>
    </w:p>
    <w:p w:rsidR="00D97EBF" w:rsidRPr="00F60043" w:rsidRDefault="00FA41C8" w:rsidP="00F60043">
      <w:pPr>
        <w:pStyle w:val="Tretekstu"/>
        <w:numPr>
          <w:ilvl w:val="0"/>
          <w:numId w:val="36"/>
        </w:numPr>
        <w:rPr>
          <w:lang w:val="en-US"/>
        </w:rPr>
      </w:pPr>
      <w:r w:rsidRPr="009C4489">
        <w:t>Nadawanie</w:t>
      </w:r>
      <w:r w:rsidR="00D97EBF" w:rsidRPr="009C4489">
        <w:t xml:space="preserve"> uprawnień Ankieterom do ankiety (czy może ją edy</w:t>
      </w:r>
      <w:r w:rsidR="005C43C5" w:rsidRPr="009C4489">
        <w:t xml:space="preserve">tować, przeprowadzać itd.). </w:t>
      </w:r>
      <w:r w:rsidR="005C43C5">
        <w:rPr>
          <w:lang w:val="en-US"/>
        </w:rPr>
        <w:t>(UCD</w:t>
      </w:r>
      <w:r w:rsidR="003F2B1A">
        <w:rPr>
          <w:lang w:val="en-US"/>
        </w:rPr>
        <w:t xml:space="preserve"> 12</w:t>
      </w:r>
      <w:r w:rsidR="00D97EBF" w:rsidRPr="00F60043">
        <w:rPr>
          <w:lang w:val="en-US"/>
        </w:rPr>
        <w:t>)</w:t>
      </w:r>
    </w:p>
    <w:p w:rsidR="00D97EBF" w:rsidRPr="00F60043" w:rsidRDefault="00D97EBF" w:rsidP="00F60043">
      <w:pPr>
        <w:pStyle w:val="Tretekstu"/>
        <w:numPr>
          <w:ilvl w:val="0"/>
          <w:numId w:val="36"/>
        </w:numPr>
        <w:jc w:val="both"/>
        <w:rPr>
          <w:color w:val="000000"/>
        </w:rPr>
      </w:pPr>
      <w:r w:rsidRPr="00F60043">
        <w:rPr>
          <w:color w:val="000000"/>
        </w:rPr>
        <w:t>Rejestrowanie nowego Ankietera. (UC</w:t>
      </w:r>
      <w:r w:rsidR="005C43C5">
        <w:rPr>
          <w:color w:val="000000"/>
        </w:rPr>
        <w:t>D</w:t>
      </w:r>
      <w:r w:rsidRPr="00F60043">
        <w:rPr>
          <w:color w:val="000000"/>
        </w:rPr>
        <w:t xml:space="preserve"> 1</w:t>
      </w:r>
      <w:r w:rsidR="003F2B1A">
        <w:rPr>
          <w:color w:val="000000"/>
        </w:rPr>
        <w:t>3</w:t>
      </w:r>
      <w:r w:rsidRPr="00F60043">
        <w:rPr>
          <w:color w:val="000000"/>
        </w:rPr>
        <w:t>)</w:t>
      </w:r>
    </w:p>
    <w:p w:rsidR="00D97EBF" w:rsidRPr="00F60043" w:rsidRDefault="00D97EBF" w:rsidP="00F60043">
      <w:pPr>
        <w:pStyle w:val="Tretekstu"/>
        <w:numPr>
          <w:ilvl w:val="0"/>
          <w:numId w:val="36"/>
        </w:numPr>
        <w:jc w:val="both"/>
      </w:pPr>
      <w:r w:rsidRPr="00F60043">
        <w:rPr>
          <w:color w:val="000000"/>
        </w:rPr>
        <w:t>Zmiana statusu Ankietera (zwolnienie, przywrócenie do pracy).</w:t>
      </w:r>
      <w:r w:rsidR="005C43C5">
        <w:rPr>
          <w:color w:val="000000"/>
        </w:rPr>
        <w:t xml:space="preserve"> (UCD</w:t>
      </w:r>
      <w:r w:rsidR="003F2B1A">
        <w:rPr>
          <w:color w:val="000000"/>
        </w:rPr>
        <w:t xml:space="preserve"> 14</w:t>
      </w:r>
      <w:r w:rsidRPr="00F60043">
        <w:rPr>
          <w:color w:val="000000"/>
        </w:rPr>
        <w:t>)</w:t>
      </w:r>
    </w:p>
    <w:p w:rsidR="00D97EBF" w:rsidRPr="00F60043" w:rsidRDefault="00D97EBF" w:rsidP="00F60043">
      <w:pPr>
        <w:pStyle w:val="Tretekstu"/>
        <w:numPr>
          <w:ilvl w:val="0"/>
          <w:numId w:val="36"/>
        </w:numPr>
        <w:jc w:val="both"/>
      </w:pPr>
      <w:r w:rsidRPr="00F60043">
        <w:rPr>
          <w:color w:val="000000"/>
        </w:rPr>
        <w:t>Przygotowanie l</w:t>
      </w:r>
      <w:r w:rsidR="005C43C5">
        <w:rPr>
          <w:color w:val="000000"/>
        </w:rPr>
        <w:t>isty pracujących Ankieterów (UCD</w:t>
      </w:r>
      <w:r w:rsidR="003F2B1A">
        <w:rPr>
          <w:color w:val="000000"/>
        </w:rPr>
        <w:t xml:space="preserve"> 15</w:t>
      </w:r>
      <w:r w:rsidRPr="00F60043">
        <w:rPr>
          <w:color w:val="000000"/>
        </w:rPr>
        <w:t>).</w:t>
      </w:r>
    </w:p>
    <w:p w:rsidR="00087623" w:rsidRPr="009C4489" w:rsidRDefault="00087623" w:rsidP="00087623">
      <w:pPr>
        <w:rPr>
          <w:lang w:val="pl-PL"/>
        </w:rPr>
      </w:pPr>
    </w:p>
    <w:p w:rsidR="00087623" w:rsidRDefault="00087623" w:rsidP="00087623">
      <w:pPr>
        <w:pStyle w:val="Nagwek3"/>
      </w:pPr>
      <w:bookmarkStart w:id="11" w:name="_Toc439612299"/>
      <w:proofErr w:type="spellStart"/>
      <w:r>
        <w:t>Opis</w:t>
      </w:r>
      <w:proofErr w:type="spellEnd"/>
      <w:r>
        <w:t xml:space="preserve"> </w:t>
      </w:r>
      <w:proofErr w:type="spellStart"/>
      <w:r>
        <w:t>skróconych</w:t>
      </w:r>
      <w:proofErr w:type="spellEnd"/>
      <w:r>
        <w:t xml:space="preserve"> </w:t>
      </w:r>
      <w:proofErr w:type="spellStart"/>
      <w:r>
        <w:t>przypadków</w:t>
      </w:r>
      <w:proofErr w:type="spellEnd"/>
      <w:r>
        <w:t xml:space="preserve"> </w:t>
      </w:r>
      <w:proofErr w:type="spellStart"/>
      <w:r>
        <w:t>użycia</w:t>
      </w:r>
      <w:bookmarkEnd w:id="11"/>
      <w:proofErr w:type="spellEnd"/>
    </w:p>
    <w:p w:rsidR="00C613C6" w:rsidRDefault="00C613C6" w:rsidP="00C613C6"/>
    <w:p w:rsidR="00C613C6" w:rsidRPr="00C613C6" w:rsidRDefault="00C613C6" w:rsidP="00C613C6">
      <w:pPr>
        <w:pStyle w:val="Tretekstu"/>
        <w:numPr>
          <w:ilvl w:val="0"/>
          <w:numId w:val="37"/>
        </w:numPr>
        <w:jc w:val="both"/>
      </w:pPr>
      <w:r w:rsidRPr="00C613C6">
        <w:rPr>
          <w:b/>
        </w:rPr>
        <w:t>Stworzenie nowej ankiety.  (UCD 1)</w:t>
      </w:r>
      <w:r>
        <w:t xml:space="preserve"> –  </w:t>
      </w:r>
      <w:r w:rsidRPr="00F61AAA">
        <w:rPr>
          <w:color w:val="000000"/>
        </w:rPr>
        <w:t xml:space="preserve">Zalogowany (logowanie nie jest konieczne w przypadku korzystania z aplikacji w trybie użytkownika indywidualnego - bez integracji danych z serwerem) użytkownik korzysta z aplikacji w celu stworzenia nowej ankiety. System prosi go o podanie nazwy ankiety. Użytkownik podaje nazwę. System rozpoczyna procedurę dodawania pytań, prosi Użytkownika o podanie </w:t>
      </w:r>
      <w:r w:rsidRPr="00F61AAA">
        <w:rPr>
          <w:i/>
          <w:color w:val="000000"/>
          <w:u w:val="single"/>
        </w:rPr>
        <w:t>typu pytania</w:t>
      </w:r>
      <w:r w:rsidRPr="00F61AAA">
        <w:rPr>
          <w:color w:val="000000"/>
        </w:rPr>
        <w:t>. Użytkownik wybiera jeden z typów pytania, podaje jego treść, podpowiedź (opcjonalnie) oraz możliwe odpowiedzi. W taki sam sposób Użytkownik wprowadza wszystkie pytania. System wyświetla podgląd ankiety. Użytkownik potwierdza, że chce zapisać ankietę. System zapisuje ją wraz z datą i godziną stworzenia oraz identyfikatorem Użytkownika.</w:t>
      </w:r>
    </w:p>
    <w:p w:rsidR="00C613C6" w:rsidRPr="00C613C6" w:rsidRDefault="00C613C6" w:rsidP="00C613C6">
      <w:pPr>
        <w:pStyle w:val="Tretekstu"/>
        <w:numPr>
          <w:ilvl w:val="0"/>
          <w:numId w:val="37"/>
        </w:numPr>
        <w:jc w:val="both"/>
      </w:pPr>
      <w:r w:rsidRPr="00C613C6">
        <w:rPr>
          <w:b/>
        </w:rPr>
        <w:t>Edycja pytań istniejącej już  ankiety. (UCD</w:t>
      </w:r>
      <w:r w:rsidRPr="00C613C6">
        <w:t xml:space="preserve"> </w:t>
      </w:r>
      <w:r w:rsidRPr="00C613C6">
        <w:rPr>
          <w:b/>
        </w:rPr>
        <w:t xml:space="preserve">2) </w:t>
      </w:r>
      <w:r>
        <w:t xml:space="preserve">- </w:t>
      </w:r>
      <w:r w:rsidRPr="00C613C6">
        <w:rPr>
          <w:color w:val="000000"/>
        </w:rPr>
        <w:t xml:space="preserve">Zalogowany Użytkownik z odpowiednimi uprawnieniami wybiera ankietę o statusie “w przygotowaniu” (patrz: </w:t>
      </w:r>
      <w:r w:rsidRPr="00C613C6">
        <w:rPr>
          <w:i/>
          <w:color w:val="000000"/>
          <w:u w:val="single"/>
        </w:rPr>
        <w:t>status ankiety</w:t>
      </w:r>
      <w:r w:rsidRPr="00C613C6">
        <w:rPr>
          <w:color w:val="000000"/>
        </w:rPr>
        <w:t>), którą chce edytować. Spośród listy pytań wyświetlonej przez System, Użytkownik wybiera pytania, które chce edytować, wprowadza zmiany i je potwierdza. System uaktualnia ankietę.</w:t>
      </w:r>
    </w:p>
    <w:p w:rsidR="00C613C6" w:rsidRPr="00C613C6" w:rsidRDefault="00C613C6" w:rsidP="00C613C6">
      <w:pPr>
        <w:pStyle w:val="Tretekstu"/>
        <w:numPr>
          <w:ilvl w:val="0"/>
          <w:numId w:val="37"/>
        </w:numPr>
        <w:jc w:val="both"/>
      </w:pPr>
      <w:r w:rsidRPr="00C613C6">
        <w:rPr>
          <w:b/>
        </w:rPr>
        <w:t>Zmiana statusu ankiety. (UCD 3)</w:t>
      </w:r>
      <w:r>
        <w:rPr>
          <w:b/>
        </w:rPr>
        <w:t xml:space="preserve"> </w:t>
      </w:r>
      <w:r>
        <w:t xml:space="preserve">- </w:t>
      </w:r>
      <w:r w:rsidRPr="009C4489">
        <w:t xml:space="preserve">Administrator wybiera ankietę, której </w:t>
      </w:r>
      <w:r w:rsidRPr="009C4489">
        <w:rPr>
          <w:i/>
          <w:u w:val="single"/>
        </w:rPr>
        <w:t>status</w:t>
      </w:r>
      <w:r w:rsidRPr="009C4489">
        <w:rPr>
          <w:b/>
        </w:rPr>
        <w:t xml:space="preserve"> </w:t>
      </w:r>
      <w:r w:rsidRPr="009C4489">
        <w:t>chce zmienić. System prosi o potwierdzenie decyzji Administratora. Administrator potwierdza zmiany. System uaktualnia status ankiety.</w:t>
      </w:r>
    </w:p>
    <w:p w:rsidR="00C613C6" w:rsidRPr="00C613C6" w:rsidRDefault="00C613C6" w:rsidP="00C613C6">
      <w:pPr>
        <w:pStyle w:val="Akapitzlist"/>
        <w:numPr>
          <w:ilvl w:val="0"/>
          <w:numId w:val="37"/>
        </w:numPr>
        <w:rPr>
          <w:rFonts w:ascii="Times New Roman" w:hAnsi="Times New Roman" w:cs="Times New Roman"/>
          <w:sz w:val="24"/>
          <w:szCs w:val="24"/>
        </w:rPr>
      </w:pPr>
      <w:r w:rsidRPr="009C4489">
        <w:rPr>
          <w:b/>
          <w:color w:val="000000"/>
          <w:lang w:val="pl-PL"/>
        </w:rPr>
        <w:t xml:space="preserve">Wykorzystanie istniejącej ankiety do stworzenia nowej. (UCD 4) </w:t>
      </w:r>
      <w:r w:rsidRPr="009C4489">
        <w:rPr>
          <w:color w:val="000000"/>
          <w:lang w:val="pl-PL"/>
        </w:rPr>
        <w:t xml:space="preserve">- Zalogowany Użytkownik z odpowiednimi uprawnieniami wybiera zapisaną ankietę. Użytkownik edytuje pytania, usuwa je lub dodaje nowe pytania w dowolnym miejscu ankiety. </w:t>
      </w:r>
      <w:proofErr w:type="spellStart"/>
      <w:r w:rsidRPr="00F61AAA">
        <w:rPr>
          <w:color w:val="000000"/>
        </w:rPr>
        <w:t>Użytkownik</w:t>
      </w:r>
      <w:proofErr w:type="spellEnd"/>
      <w:r w:rsidRPr="00F61AAA">
        <w:rPr>
          <w:color w:val="000000"/>
        </w:rPr>
        <w:t xml:space="preserve"> </w:t>
      </w:r>
      <w:proofErr w:type="spellStart"/>
      <w:r w:rsidRPr="00F61AAA">
        <w:rPr>
          <w:color w:val="000000"/>
        </w:rPr>
        <w:t>zapisuje</w:t>
      </w:r>
      <w:proofErr w:type="spellEnd"/>
      <w:r w:rsidRPr="00F61AAA">
        <w:rPr>
          <w:color w:val="000000"/>
        </w:rPr>
        <w:t xml:space="preserve"> </w:t>
      </w:r>
      <w:proofErr w:type="spellStart"/>
      <w:r w:rsidRPr="00F61AAA">
        <w:rPr>
          <w:color w:val="000000"/>
        </w:rPr>
        <w:t>ankietę</w:t>
      </w:r>
      <w:proofErr w:type="spellEnd"/>
      <w:r w:rsidRPr="00F61AAA">
        <w:rPr>
          <w:color w:val="000000"/>
        </w:rPr>
        <w:t xml:space="preserve"> pod </w:t>
      </w:r>
      <w:proofErr w:type="spellStart"/>
      <w:r w:rsidRPr="00F61AAA">
        <w:rPr>
          <w:color w:val="000000"/>
        </w:rPr>
        <w:t>inna</w:t>
      </w:r>
      <w:proofErr w:type="spellEnd"/>
      <w:r w:rsidRPr="00F61AAA">
        <w:rPr>
          <w:color w:val="000000"/>
        </w:rPr>
        <w:t xml:space="preserve"> </w:t>
      </w:r>
      <w:proofErr w:type="spellStart"/>
      <w:r w:rsidRPr="00F61AAA">
        <w:rPr>
          <w:color w:val="000000"/>
        </w:rPr>
        <w:t>nazwą</w:t>
      </w:r>
      <w:proofErr w:type="spellEnd"/>
      <w:r w:rsidRPr="00F61AAA">
        <w:rPr>
          <w:color w:val="000000"/>
        </w:rPr>
        <w:t>.</w:t>
      </w:r>
    </w:p>
    <w:p w:rsidR="00C613C6" w:rsidRPr="00C613C6" w:rsidRDefault="00C613C6" w:rsidP="00C613C6">
      <w:pPr>
        <w:pStyle w:val="Tretekstu"/>
        <w:numPr>
          <w:ilvl w:val="0"/>
          <w:numId w:val="37"/>
        </w:numPr>
        <w:jc w:val="both"/>
      </w:pPr>
      <w:r w:rsidRPr="00F61AAA">
        <w:rPr>
          <w:b/>
          <w:color w:val="000000"/>
        </w:rPr>
        <w:lastRenderedPageBreak/>
        <w:t>Udostępnienie ankiety innym ankieterom.</w:t>
      </w:r>
      <w:r>
        <w:rPr>
          <w:b/>
          <w:color w:val="000000"/>
        </w:rPr>
        <w:t xml:space="preserve"> (UCD 5)</w:t>
      </w:r>
      <w:r w:rsidRPr="00F61AAA">
        <w:rPr>
          <w:b/>
          <w:color w:val="000000"/>
        </w:rPr>
        <w:t xml:space="preserve"> </w:t>
      </w:r>
      <w:r w:rsidRPr="00F61AAA">
        <w:rPr>
          <w:color w:val="000000"/>
        </w:rPr>
        <w:t>- Administrator wybiera ankietę, którą chce udostępnić innym Ankieterom. System wyświetla listę dostępnych Ankieterów. Użytkownik wybiera Ankieterów, którym chce udostępnić ankietę, potwierdza swoją wolę. System wprowadza zmiany.</w:t>
      </w:r>
    </w:p>
    <w:p w:rsidR="00C613C6" w:rsidRPr="00E03E95" w:rsidRDefault="001649C9" w:rsidP="00C613C6">
      <w:pPr>
        <w:pStyle w:val="Tretekstu"/>
        <w:numPr>
          <w:ilvl w:val="0"/>
          <w:numId w:val="37"/>
        </w:numPr>
        <w:jc w:val="both"/>
      </w:pPr>
      <w:r w:rsidRPr="00F61AAA">
        <w:rPr>
          <w:b/>
          <w:color w:val="000000"/>
        </w:rPr>
        <w:t>Zmiana kolejności pytań w ankiecie.</w:t>
      </w:r>
      <w:r>
        <w:rPr>
          <w:b/>
          <w:color w:val="000000"/>
        </w:rPr>
        <w:t xml:space="preserve"> (UCD 6)</w:t>
      </w:r>
      <w:r w:rsidRPr="00F61AAA">
        <w:rPr>
          <w:b/>
          <w:color w:val="000000"/>
        </w:rPr>
        <w:t xml:space="preserve"> </w:t>
      </w:r>
      <w:r w:rsidRPr="00F61AAA">
        <w:rPr>
          <w:color w:val="000000"/>
        </w:rPr>
        <w:t>- Zalogowany Użytkownik z odpowiednimi uprawnieniami wybiera ankietę, do której nie ma jeszcze żadnych odpowiedzi i w której chce zmienić kolejność pytań. Użytkownik ustala nową kolejność pytań, potwierdza wprowadzone zmiany. System uaktualnia ankietę</w:t>
      </w:r>
      <w:r>
        <w:rPr>
          <w:color w:val="000000"/>
        </w:rPr>
        <w:t>.</w:t>
      </w:r>
    </w:p>
    <w:p w:rsidR="00E03E95" w:rsidRPr="00E03E95" w:rsidRDefault="00E03E95" w:rsidP="00C613C6">
      <w:pPr>
        <w:pStyle w:val="Tretekstu"/>
        <w:numPr>
          <w:ilvl w:val="0"/>
          <w:numId w:val="37"/>
        </w:numPr>
        <w:jc w:val="both"/>
      </w:pPr>
      <w:r w:rsidRPr="00F61AAA">
        <w:rPr>
          <w:b/>
          <w:color w:val="000000"/>
        </w:rPr>
        <w:t>Przygotowanie podstawowych statystyk dotyczących wyników ankiety.</w:t>
      </w:r>
      <w:r>
        <w:rPr>
          <w:b/>
          <w:color w:val="000000"/>
        </w:rPr>
        <w:t xml:space="preserve"> (UCD 7)</w:t>
      </w:r>
      <w:r w:rsidRPr="00F61AAA">
        <w:rPr>
          <w:color w:val="000000"/>
        </w:rPr>
        <w:t xml:space="preserve"> - Użytkownik po zalogowaniu może zobaczyć ankiety i wybrać opcję odnoszącą się do wyświetlenia statystyk wyników ankiety. System wyświetli wtedy ile procent Ankietowanych wybrało konkretną odpowiedź (w przypadku pytań zamkniętych) oraz opcjonalnie inne statystyki (w zależności od typu odpowiedzi).</w:t>
      </w:r>
    </w:p>
    <w:p w:rsidR="00E03E95" w:rsidRPr="00EF609C" w:rsidRDefault="00E03E95" w:rsidP="00C613C6">
      <w:pPr>
        <w:pStyle w:val="Tretekstu"/>
        <w:numPr>
          <w:ilvl w:val="0"/>
          <w:numId w:val="37"/>
        </w:numPr>
        <w:jc w:val="both"/>
      </w:pPr>
      <w:r w:rsidRPr="00F61AAA">
        <w:rPr>
          <w:b/>
          <w:color w:val="000000"/>
        </w:rPr>
        <w:t>Przygotowanie podstawowych statystyk dotyczących wypełniania ankiety (dotyczących czasu wypełniania pojedynczej ankiety, liczba wypełnionych ankiet na dzień itd.).</w:t>
      </w:r>
      <w:r w:rsidR="00EF609C">
        <w:rPr>
          <w:b/>
          <w:color w:val="000000"/>
        </w:rPr>
        <w:t xml:space="preserve"> (UCD</w:t>
      </w:r>
      <w:r>
        <w:rPr>
          <w:b/>
          <w:color w:val="000000"/>
        </w:rPr>
        <w:t xml:space="preserve"> 8)</w:t>
      </w:r>
      <w:r w:rsidRPr="00F61AAA">
        <w:rPr>
          <w:b/>
          <w:color w:val="000000"/>
        </w:rPr>
        <w:t xml:space="preserve"> - </w:t>
      </w:r>
      <w:r w:rsidRPr="00F61AAA">
        <w:rPr>
          <w:color w:val="000000"/>
        </w:rPr>
        <w:t>Użytkownik po zalogowaniu może zobaczyć aktywne ankiety i wybrać opcję odnoszącą się do wyświetlenia statystyk dotyczących wypełniania ankiety. System wyświetli wtedy: średni czas wypełniania ankiety, ile zostało wypełnionych już ogółem ankiet, średnia wypełnianych ankiet na dzień, liczbę wypełnionych ankiet w poszczególnych dniach w zadanym okresie, najbardziej aktywnego Ankietera (najwięcej zebranych ankiet i procent zebranych przez niego ankiet).</w:t>
      </w:r>
    </w:p>
    <w:p w:rsidR="00EF609C" w:rsidRPr="00EF609C" w:rsidRDefault="00EF609C" w:rsidP="00C613C6">
      <w:pPr>
        <w:pStyle w:val="Tretekstu"/>
        <w:numPr>
          <w:ilvl w:val="0"/>
          <w:numId w:val="37"/>
        </w:numPr>
        <w:jc w:val="both"/>
      </w:pPr>
      <w:r w:rsidRPr="00F61AAA">
        <w:rPr>
          <w:b/>
          <w:color w:val="000000"/>
        </w:rPr>
        <w:t>Wyświetlenie statystyk dotyczących Ankietera (ile zebrał dotychczas ankiet, ile zbiera dziennie, ile zebrał w danym dniu itd.).</w:t>
      </w:r>
      <w:r>
        <w:rPr>
          <w:b/>
          <w:color w:val="000000"/>
        </w:rPr>
        <w:t xml:space="preserve"> (UCD 9)</w:t>
      </w:r>
      <w:r w:rsidRPr="00F61AAA">
        <w:rPr>
          <w:b/>
          <w:color w:val="000000"/>
        </w:rPr>
        <w:t xml:space="preserve"> </w:t>
      </w:r>
      <w:r w:rsidRPr="00F61AAA">
        <w:rPr>
          <w:color w:val="000000"/>
        </w:rPr>
        <w:t>- Administrator wybiera Ankietera z listy. Administrator (lub Ankieter, którego te dane dotyczą) przechodzi do podglądu statystyk dotyczących wybranego Ankietera. System wyświetli statystyki, które będą zawierać informacje o zebranych przez wybranego Ankietera ankietach: liczba wszystkich zebranych ankiet, średnia liczba zebranych ankiet na dzień, liczba zebranych ankiet w poszczególnych dniach. W każdej z opcji Administrator może wybrać okres czasu, który go interesuje.</w:t>
      </w:r>
    </w:p>
    <w:p w:rsidR="00EF609C" w:rsidRPr="00EF609C" w:rsidRDefault="00EF609C" w:rsidP="00C613C6">
      <w:pPr>
        <w:pStyle w:val="Tretekstu"/>
        <w:numPr>
          <w:ilvl w:val="0"/>
          <w:numId w:val="37"/>
        </w:numPr>
        <w:jc w:val="both"/>
      </w:pPr>
      <w:r w:rsidRPr="00F61AAA">
        <w:rPr>
          <w:b/>
          <w:color w:val="000000"/>
        </w:rPr>
        <w:t>Zapisanie wyników ankiety w pliku .</w:t>
      </w:r>
      <w:proofErr w:type="spellStart"/>
      <w:r w:rsidRPr="00F61AAA">
        <w:rPr>
          <w:b/>
          <w:color w:val="000000"/>
        </w:rPr>
        <w:t>csv</w:t>
      </w:r>
      <w:proofErr w:type="spellEnd"/>
      <w:r w:rsidRPr="00F61AAA">
        <w:rPr>
          <w:b/>
          <w:color w:val="000000"/>
        </w:rPr>
        <w:t>.</w:t>
      </w:r>
      <w:r>
        <w:rPr>
          <w:b/>
          <w:color w:val="000000"/>
        </w:rPr>
        <w:t xml:space="preserve"> (UCD 10)</w:t>
      </w:r>
      <w:r w:rsidRPr="00F61AAA">
        <w:rPr>
          <w:b/>
          <w:color w:val="000000"/>
          <w:sz w:val="22"/>
        </w:rPr>
        <w:t xml:space="preserve"> </w:t>
      </w:r>
      <w:r w:rsidRPr="00F61AAA">
        <w:rPr>
          <w:color w:val="000000"/>
        </w:rPr>
        <w:t>- Administrator ma możliwość podczas przeglądania listy ankiet wybrania konkretnej ankiety, a następnie może wybrać opcję odpowiedzialną za zapis wszystkich zebranych jak dotąd wyników ankiety do pliku o rozszerzeniu .</w:t>
      </w:r>
      <w:proofErr w:type="spellStart"/>
      <w:r w:rsidRPr="00F61AAA">
        <w:rPr>
          <w:color w:val="000000"/>
        </w:rPr>
        <w:t>csv</w:t>
      </w:r>
      <w:proofErr w:type="spellEnd"/>
      <w:r w:rsidRPr="00F61AAA">
        <w:rPr>
          <w:color w:val="000000"/>
        </w:rPr>
        <w:t>.</w:t>
      </w:r>
    </w:p>
    <w:p w:rsidR="00EF609C" w:rsidRPr="00EF609C" w:rsidRDefault="00EF609C" w:rsidP="00C613C6">
      <w:pPr>
        <w:pStyle w:val="Tretekstu"/>
        <w:numPr>
          <w:ilvl w:val="0"/>
          <w:numId w:val="37"/>
        </w:numPr>
        <w:jc w:val="both"/>
      </w:pPr>
      <w:r w:rsidRPr="00F61AAA">
        <w:rPr>
          <w:b/>
          <w:color w:val="000000"/>
        </w:rPr>
        <w:t>Wyświetlenie rankingu ankieterów.</w:t>
      </w:r>
      <w:r>
        <w:rPr>
          <w:b/>
          <w:color w:val="000000"/>
        </w:rPr>
        <w:t xml:space="preserve"> (UCD 11)</w:t>
      </w:r>
      <w:r w:rsidRPr="00F61AAA">
        <w:rPr>
          <w:b/>
          <w:color w:val="000000"/>
        </w:rPr>
        <w:t xml:space="preserve"> - </w:t>
      </w:r>
      <w:r w:rsidRPr="00F61AAA">
        <w:rPr>
          <w:color w:val="000000"/>
        </w:rPr>
        <w:t>Administrator wybiera opcję rankingu i zostaje wyświetlony ranking wszystkich (aktywnych) Ankieterów. Ranking stworzony jest w taki sposób, że wyżej jest ten, kto przeprowadził więcej ankiet w danym czasie. Będzie można wybrać okres, z którego chcemy otrzymać ranking. Będzie możliwa do zobaczenia klasyfikacja wszechczasów oraz ranking Ankieterów na podstawie średniej na dzień.</w:t>
      </w:r>
    </w:p>
    <w:p w:rsidR="00EF609C" w:rsidRPr="00EF609C" w:rsidRDefault="00FA41C8" w:rsidP="00C613C6">
      <w:pPr>
        <w:pStyle w:val="Tretekstu"/>
        <w:numPr>
          <w:ilvl w:val="0"/>
          <w:numId w:val="37"/>
        </w:numPr>
        <w:jc w:val="both"/>
      </w:pPr>
      <w:r>
        <w:rPr>
          <w:b/>
          <w:color w:val="000000"/>
        </w:rPr>
        <w:t>Nadawanie</w:t>
      </w:r>
      <w:r w:rsidR="00EF609C" w:rsidRPr="00F61AAA">
        <w:rPr>
          <w:b/>
          <w:color w:val="000000"/>
        </w:rPr>
        <w:t xml:space="preserve"> uprawnień Ankieterom do ankiety (czy może ją edytować, przeprowadzać itd.).</w:t>
      </w:r>
      <w:r w:rsidR="00EF609C">
        <w:rPr>
          <w:b/>
          <w:color w:val="000000"/>
        </w:rPr>
        <w:t xml:space="preserve"> (UCD 12)</w:t>
      </w:r>
      <w:r w:rsidR="00EF609C" w:rsidRPr="00F61AAA">
        <w:rPr>
          <w:color w:val="000000"/>
        </w:rPr>
        <w:t xml:space="preserve"> - Administrator wybiera Ankietera z listy i przechodzi do uprawnień. System wyświetla listę możliwych uprawnień Ankietera oraz ich status (czy są włączone czy nie). Administrator włącza lub wyłącza poszczególne uprawnienia Ankietera i zatwierdza swój wybór.</w:t>
      </w:r>
    </w:p>
    <w:p w:rsidR="00EF609C" w:rsidRPr="00EF609C" w:rsidRDefault="00EF609C" w:rsidP="00C613C6">
      <w:pPr>
        <w:pStyle w:val="Tretekstu"/>
        <w:numPr>
          <w:ilvl w:val="0"/>
          <w:numId w:val="37"/>
        </w:numPr>
        <w:jc w:val="both"/>
      </w:pPr>
      <w:r w:rsidRPr="00F61AAA">
        <w:rPr>
          <w:b/>
          <w:color w:val="000000"/>
        </w:rPr>
        <w:t>Rejestrowanie nowego Ankietera.</w:t>
      </w:r>
      <w:r>
        <w:rPr>
          <w:b/>
          <w:color w:val="000000"/>
        </w:rPr>
        <w:t xml:space="preserve"> (UCD 13)</w:t>
      </w:r>
      <w:r w:rsidRPr="00F61AAA">
        <w:rPr>
          <w:b/>
          <w:color w:val="000000"/>
        </w:rPr>
        <w:t xml:space="preserve"> </w:t>
      </w:r>
      <w:r w:rsidRPr="00F61AAA">
        <w:rPr>
          <w:color w:val="000000"/>
        </w:rPr>
        <w:t xml:space="preserve">- Administrator wybiera opcję dodania nowego Ankietera. System wyświetla formularz rejestracji. Administrator wprowadza </w:t>
      </w:r>
      <w:r w:rsidRPr="00F61AAA">
        <w:rPr>
          <w:color w:val="000000"/>
        </w:rPr>
        <w:lastRenderedPageBreak/>
        <w:t>ID Ankietera (np. PESEL), dane osobowe i login, a następnie zatwierdza wprowadzane dane. System wyświetla losowo wygenerowane hasło. Administrator akceptuje hasło. System wyświetla listę możliwych uprawnień Ankietera oraz ich status (czy są włączone czy nie). Administrator włącza lub wyłącza poszczególne uprawnienia Ankietera i zatwierdza swój wybór.</w:t>
      </w:r>
    </w:p>
    <w:p w:rsidR="00EF609C" w:rsidRPr="00A4483C" w:rsidRDefault="00EF609C" w:rsidP="00C613C6">
      <w:pPr>
        <w:pStyle w:val="Tretekstu"/>
        <w:numPr>
          <w:ilvl w:val="0"/>
          <w:numId w:val="37"/>
        </w:numPr>
        <w:jc w:val="both"/>
      </w:pPr>
      <w:r w:rsidRPr="00F61AAA">
        <w:rPr>
          <w:b/>
          <w:color w:val="000000"/>
        </w:rPr>
        <w:t>Zmiana statusu Ankietera (zwolnienie, przywrócenie do pracy).</w:t>
      </w:r>
      <w:r>
        <w:rPr>
          <w:b/>
          <w:color w:val="000000"/>
        </w:rPr>
        <w:t xml:space="preserve"> (UCD 14)</w:t>
      </w:r>
      <w:r w:rsidRPr="00F61AAA">
        <w:rPr>
          <w:color w:val="000000"/>
        </w:rPr>
        <w:t xml:space="preserve"> - Administrator wybiera Ankietera z listy. System wyświetla aktualny status Ankietera. Administrator przechodzi do zmiany statusu, wybiera status i zatwierdza swój wybór.</w:t>
      </w:r>
    </w:p>
    <w:p w:rsidR="00E03E95" w:rsidRPr="00F61AAA" w:rsidRDefault="00A4483C" w:rsidP="00E03E95">
      <w:pPr>
        <w:pStyle w:val="Tretekstu"/>
        <w:numPr>
          <w:ilvl w:val="0"/>
          <w:numId w:val="37"/>
        </w:numPr>
        <w:jc w:val="both"/>
      </w:pPr>
      <w:r w:rsidRPr="009728CE">
        <w:rPr>
          <w:b/>
          <w:color w:val="000000"/>
        </w:rPr>
        <w:t xml:space="preserve">Przygotowanie listy pracujących Ankieterów (UCD 15). </w:t>
      </w:r>
      <w:r w:rsidRPr="009728CE">
        <w:rPr>
          <w:color w:val="000000"/>
        </w:rPr>
        <w:t xml:space="preserve">  - Administrator filtruje listę ankieterów (wybiera </w:t>
      </w:r>
      <w:r w:rsidR="009728CE">
        <w:rPr>
          <w:color w:val="000000"/>
        </w:rPr>
        <w:t>tylko aktualnie zatrudnionych), a system wyświetla przygotowaną listę.</w:t>
      </w:r>
    </w:p>
    <w:p w:rsidR="00C613C6" w:rsidRPr="009C4489" w:rsidRDefault="00C613C6" w:rsidP="00C613C6">
      <w:pPr>
        <w:rPr>
          <w:lang w:val="pl-PL"/>
        </w:rPr>
      </w:pPr>
    </w:p>
    <w:p w:rsidR="001754C9" w:rsidRDefault="001754C9" w:rsidP="001754C9">
      <w:pPr>
        <w:pStyle w:val="Nagwek1"/>
        <w:rPr>
          <w:lang w:val="pl-PL"/>
        </w:rPr>
      </w:pPr>
      <w:bookmarkStart w:id="12" w:name="_Toc439612300"/>
      <w:r>
        <w:rPr>
          <w:lang w:val="pl-PL"/>
        </w:rPr>
        <w:t>Architektura aplikacji</w:t>
      </w:r>
      <w:bookmarkEnd w:id="12"/>
    </w:p>
    <w:p w:rsidR="001754C9" w:rsidRDefault="001754C9" w:rsidP="001754C9">
      <w:pPr>
        <w:rPr>
          <w:lang w:val="pl-PL"/>
        </w:rPr>
      </w:pPr>
    </w:p>
    <w:p w:rsidR="001754C9" w:rsidRDefault="001754C9" w:rsidP="001754C9">
      <w:pPr>
        <w:pStyle w:val="Nagwek2"/>
        <w:rPr>
          <w:lang w:val="pl-PL"/>
        </w:rPr>
      </w:pPr>
      <w:bookmarkStart w:id="13" w:name="_Toc439612301"/>
      <w:r>
        <w:rPr>
          <w:lang w:val="pl-PL"/>
        </w:rPr>
        <w:t>Model logiczny</w:t>
      </w:r>
      <w:bookmarkEnd w:id="13"/>
    </w:p>
    <w:p w:rsidR="001754C9" w:rsidRDefault="001754C9" w:rsidP="001754C9">
      <w:pPr>
        <w:rPr>
          <w:lang w:val="pl-PL"/>
        </w:rPr>
      </w:pPr>
    </w:p>
    <w:p w:rsidR="00CC6849" w:rsidRDefault="00CC6849" w:rsidP="00CC6849">
      <w:pPr>
        <w:pStyle w:val="Nagwek3"/>
        <w:rPr>
          <w:lang w:val="pl-PL"/>
        </w:rPr>
      </w:pPr>
      <w:bookmarkStart w:id="14" w:name="_Toc439612302"/>
      <w:r>
        <w:rPr>
          <w:lang w:val="pl-PL"/>
        </w:rPr>
        <w:t>Ogólny diagram klas</w:t>
      </w:r>
      <w:bookmarkEnd w:id="14"/>
    </w:p>
    <w:p w:rsidR="00CC6849" w:rsidRPr="00CC6849" w:rsidRDefault="00CC6849" w:rsidP="00CC6849">
      <w:pPr>
        <w:rPr>
          <w:lang w:val="pl-PL"/>
        </w:rPr>
      </w:pPr>
    </w:p>
    <w:p w:rsidR="00CC6849" w:rsidRPr="00CC6849" w:rsidRDefault="00CC6849" w:rsidP="001754C9">
      <w:pPr>
        <w:rPr>
          <w:rFonts w:ascii="Times New Roman" w:hAnsi="Times New Roman" w:cs="Times New Roman"/>
          <w:sz w:val="24"/>
          <w:lang w:val="pl-PL"/>
        </w:rPr>
      </w:pPr>
      <w:r>
        <w:rPr>
          <w:rFonts w:ascii="Times New Roman" w:hAnsi="Times New Roman" w:cs="Times New Roman"/>
          <w:sz w:val="24"/>
          <w:lang w:val="pl-PL"/>
        </w:rPr>
        <w:t>Poniższy diagram przedstawia najważniejsze pakiety oraz ważniejsze klasy tych pakietów z warstwy logicznej naszej aplikacji oraz zależności pomiędzy nimi.</w:t>
      </w:r>
    </w:p>
    <w:p w:rsidR="00CC6849" w:rsidRDefault="00DE091B" w:rsidP="00CC6849">
      <w:pPr>
        <w:ind w:left="-851" w:right="-993"/>
        <w:rPr>
          <w:lang w:val="pl-PL"/>
        </w:rPr>
      </w:pPr>
      <w:commentRangeStart w:id="15"/>
      <w:r>
        <w:rPr>
          <w:noProof/>
          <w:lang w:val="pl-PL" w:eastAsia="pl-PL"/>
        </w:rPr>
        <w:lastRenderedPageBreak/>
        <w:drawing>
          <wp:inline distT="0" distB="0" distL="0" distR="0" wp14:anchorId="3B4DBE6B" wp14:editId="308EF30D">
            <wp:extent cx="8704731" cy="6829425"/>
            <wp:effectExtent l="4127" t="0" r="5398" b="5397"/>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jpg"/>
                    <pic:cNvPicPr/>
                  </pic:nvPicPr>
                  <pic:blipFill>
                    <a:blip r:embed="rId11">
                      <a:extLst>
                        <a:ext uri="{28A0092B-C50C-407E-A947-70E740481C1C}">
                          <a14:useLocalDpi xmlns:a14="http://schemas.microsoft.com/office/drawing/2010/main" val="0"/>
                        </a:ext>
                      </a:extLst>
                    </a:blip>
                    <a:stretch>
                      <a:fillRect/>
                    </a:stretch>
                  </pic:blipFill>
                  <pic:spPr>
                    <a:xfrm rot="5400000">
                      <a:off x="0" y="0"/>
                      <a:ext cx="8739425" cy="6856645"/>
                    </a:xfrm>
                    <a:prstGeom prst="rect">
                      <a:avLst/>
                    </a:prstGeom>
                  </pic:spPr>
                </pic:pic>
              </a:graphicData>
            </a:graphic>
          </wp:inline>
        </w:drawing>
      </w:r>
      <w:commentRangeEnd w:id="15"/>
      <w:r w:rsidR="00470782">
        <w:rPr>
          <w:rStyle w:val="Odwoaniedokomentarza"/>
        </w:rPr>
        <w:commentReference w:id="15"/>
      </w:r>
    </w:p>
    <w:p w:rsidR="00CC6849" w:rsidRDefault="00CC6849" w:rsidP="00CC6849">
      <w:pPr>
        <w:pStyle w:val="Nagwek3"/>
        <w:rPr>
          <w:lang w:val="pl-PL"/>
        </w:rPr>
      </w:pPr>
      <w:bookmarkStart w:id="16" w:name="_Toc439612303"/>
      <w:r>
        <w:rPr>
          <w:lang w:val="pl-PL"/>
        </w:rPr>
        <w:lastRenderedPageBreak/>
        <w:t xml:space="preserve">Pakiet </w:t>
      </w:r>
      <w:proofErr w:type="spellStart"/>
      <w:r>
        <w:rPr>
          <w:lang w:val="pl-PL"/>
        </w:rPr>
        <w:t>questions</w:t>
      </w:r>
      <w:bookmarkEnd w:id="16"/>
      <w:proofErr w:type="spellEnd"/>
    </w:p>
    <w:p w:rsidR="00CC6849" w:rsidRDefault="00CC6849" w:rsidP="00CC6849">
      <w:pPr>
        <w:rPr>
          <w:lang w:val="pl-PL"/>
        </w:rPr>
      </w:pPr>
    </w:p>
    <w:p w:rsidR="00865118" w:rsidRDefault="00CC6849" w:rsidP="00865118">
      <w:pPr>
        <w:rPr>
          <w:lang w:val="pl-PL"/>
        </w:rPr>
      </w:pPr>
      <w:r>
        <w:rPr>
          <w:noProof/>
          <w:lang w:val="pl-PL" w:eastAsia="pl-PL"/>
        </w:rPr>
        <w:drawing>
          <wp:inline distT="0" distB="0" distL="0" distR="0">
            <wp:extent cx="6515100" cy="39433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s.jpg"/>
                    <pic:cNvPicPr/>
                  </pic:nvPicPr>
                  <pic:blipFill>
                    <a:blip r:embed="rId12">
                      <a:extLst>
                        <a:ext uri="{28A0092B-C50C-407E-A947-70E740481C1C}">
                          <a14:useLocalDpi xmlns:a14="http://schemas.microsoft.com/office/drawing/2010/main" val="0"/>
                        </a:ext>
                      </a:extLst>
                    </a:blip>
                    <a:stretch>
                      <a:fillRect/>
                    </a:stretch>
                  </pic:blipFill>
                  <pic:spPr>
                    <a:xfrm>
                      <a:off x="0" y="0"/>
                      <a:ext cx="6522775" cy="3947996"/>
                    </a:xfrm>
                    <a:prstGeom prst="rect">
                      <a:avLst/>
                    </a:prstGeom>
                  </pic:spPr>
                </pic:pic>
              </a:graphicData>
            </a:graphic>
          </wp:inline>
        </w:drawing>
      </w:r>
    </w:p>
    <w:p w:rsidR="00865118" w:rsidRDefault="00865118" w:rsidP="00820A72">
      <w:pPr>
        <w:pStyle w:val="Bezodstpw"/>
        <w:jc w:val="both"/>
        <w:rPr>
          <w:rFonts w:ascii="Times New Roman" w:hAnsi="Times New Roman" w:cs="Times New Roman"/>
          <w:sz w:val="24"/>
          <w:szCs w:val="24"/>
        </w:rPr>
      </w:pPr>
      <w:r w:rsidRPr="00865118">
        <w:rPr>
          <w:rFonts w:ascii="Times New Roman" w:hAnsi="Times New Roman" w:cs="Times New Roman"/>
          <w:sz w:val="24"/>
          <w:szCs w:val="24"/>
        </w:rPr>
        <w:t xml:space="preserve">Pakiet </w:t>
      </w:r>
      <w:proofErr w:type="spellStart"/>
      <w:r w:rsidRPr="00865118">
        <w:rPr>
          <w:rFonts w:ascii="Times New Roman" w:hAnsi="Times New Roman" w:cs="Times New Roman"/>
          <w:sz w:val="24"/>
          <w:szCs w:val="24"/>
        </w:rPr>
        <w:t>questions</w:t>
      </w:r>
      <w:proofErr w:type="spellEnd"/>
      <w:r w:rsidRPr="00865118">
        <w:rPr>
          <w:rFonts w:ascii="Times New Roman" w:hAnsi="Times New Roman" w:cs="Times New Roman"/>
          <w:sz w:val="24"/>
          <w:szCs w:val="24"/>
        </w:rPr>
        <w:t xml:space="preserve"> odpowiada za logiczną reprezentację różnych typów pytań: </w:t>
      </w:r>
    </w:p>
    <w:p w:rsidR="00865118" w:rsidRPr="00865118" w:rsidRDefault="00865118" w:rsidP="00820A72">
      <w:pPr>
        <w:pStyle w:val="Bezodstpw"/>
        <w:jc w:val="both"/>
        <w:rPr>
          <w:rFonts w:ascii="Times New Roman" w:hAnsi="Times New Roman" w:cs="Times New Roman"/>
          <w:sz w:val="24"/>
          <w:szCs w:val="24"/>
        </w:rPr>
      </w:pPr>
    </w:p>
    <w:p w:rsidR="00865118" w:rsidRDefault="00865118" w:rsidP="00820A72">
      <w:pPr>
        <w:pStyle w:val="Bezodstpw"/>
        <w:numPr>
          <w:ilvl w:val="2"/>
          <w:numId w:val="4"/>
        </w:numPr>
        <w:jc w:val="both"/>
        <w:rPr>
          <w:rFonts w:ascii="Times New Roman" w:hAnsi="Times New Roman" w:cs="Times New Roman"/>
          <w:sz w:val="24"/>
          <w:szCs w:val="24"/>
        </w:rPr>
      </w:pPr>
      <w:r w:rsidRPr="00865118">
        <w:rPr>
          <w:rFonts w:ascii="Times New Roman" w:hAnsi="Times New Roman" w:cs="Times New Roman"/>
          <w:sz w:val="24"/>
          <w:szCs w:val="24"/>
        </w:rPr>
        <w:t xml:space="preserve">klasa </w:t>
      </w:r>
      <w:proofErr w:type="spellStart"/>
      <w:r w:rsidRPr="00865118">
        <w:rPr>
          <w:rFonts w:ascii="Times New Roman" w:hAnsi="Times New Roman" w:cs="Times New Roman"/>
          <w:sz w:val="24"/>
          <w:szCs w:val="24"/>
        </w:rPr>
        <w:t>MultipleChoiceQuestions</w:t>
      </w:r>
      <w:proofErr w:type="spellEnd"/>
      <w:r w:rsidRPr="00865118">
        <w:rPr>
          <w:rFonts w:ascii="Times New Roman" w:hAnsi="Times New Roman" w:cs="Times New Roman"/>
          <w:sz w:val="24"/>
          <w:szCs w:val="24"/>
        </w:rPr>
        <w:t xml:space="preserve"> to pytanie wielokrotnego wyboru</w:t>
      </w:r>
    </w:p>
    <w:p w:rsidR="00865118" w:rsidRDefault="00865118" w:rsidP="00820A72">
      <w:pPr>
        <w:pStyle w:val="Bezodstpw"/>
        <w:numPr>
          <w:ilvl w:val="2"/>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OneChoiceQuestions</w:t>
      </w:r>
      <w:proofErr w:type="spellEnd"/>
      <w:r>
        <w:rPr>
          <w:rFonts w:ascii="Times New Roman" w:hAnsi="Times New Roman" w:cs="Times New Roman"/>
          <w:sz w:val="24"/>
          <w:szCs w:val="24"/>
        </w:rPr>
        <w:t xml:space="preserve"> – pytanie jednokrotnego wyboru i pytanie typu „wybór z listy” (wówczas pole </w:t>
      </w:r>
      <w:proofErr w:type="spellStart"/>
      <w:r>
        <w:rPr>
          <w:rFonts w:ascii="Times New Roman" w:hAnsi="Times New Roman" w:cs="Times New Roman"/>
          <w:sz w:val="24"/>
          <w:szCs w:val="24"/>
        </w:rPr>
        <w:t>isDropDownList</w:t>
      </w:r>
      <w:proofErr w:type="spellEnd"/>
      <w:r>
        <w:rPr>
          <w:rFonts w:ascii="Times New Roman" w:hAnsi="Times New Roman" w:cs="Times New Roman"/>
          <w:sz w:val="24"/>
          <w:szCs w:val="24"/>
        </w:rPr>
        <w:t xml:space="preserve"> ustawione jest na </w:t>
      </w:r>
      <w:proofErr w:type="spellStart"/>
      <w:r>
        <w:rPr>
          <w:rFonts w:ascii="Times New Roman" w:hAnsi="Times New Roman" w:cs="Times New Roman"/>
          <w:sz w:val="24"/>
          <w:szCs w:val="24"/>
        </w:rPr>
        <w:t>true</w:t>
      </w:r>
      <w:proofErr w:type="spellEnd"/>
      <w:r>
        <w:rPr>
          <w:rFonts w:ascii="Times New Roman" w:hAnsi="Times New Roman" w:cs="Times New Roman"/>
          <w:sz w:val="24"/>
          <w:szCs w:val="24"/>
        </w:rPr>
        <w:t>)</w:t>
      </w:r>
    </w:p>
    <w:p w:rsidR="00865118" w:rsidRDefault="00820A72" w:rsidP="00820A72">
      <w:pPr>
        <w:pStyle w:val="Bezodstpw"/>
        <w:numPr>
          <w:ilvl w:val="2"/>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ScaleQuestion</w:t>
      </w:r>
      <w:proofErr w:type="spellEnd"/>
      <w:r>
        <w:rPr>
          <w:rFonts w:ascii="Times New Roman" w:hAnsi="Times New Roman" w:cs="Times New Roman"/>
          <w:sz w:val="24"/>
          <w:szCs w:val="24"/>
        </w:rPr>
        <w:t xml:space="preserve"> – pytanie typu skala</w:t>
      </w:r>
    </w:p>
    <w:p w:rsidR="00820A72" w:rsidRDefault="00820A72" w:rsidP="00820A72">
      <w:pPr>
        <w:pStyle w:val="Bezodstpw"/>
        <w:numPr>
          <w:ilvl w:val="2"/>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TextQuestion</w:t>
      </w:r>
      <w:proofErr w:type="spellEnd"/>
      <w:r>
        <w:rPr>
          <w:rFonts w:ascii="Times New Roman" w:hAnsi="Times New Roman" w:cs="Times New Roman"/>
          <w:sz w:val="24"/>
          <w:szCs w:val="24"/>
        </w:rPr>
        <w:t xml:space="preserve"> – to pytanie, gdzie odpowiedź jest tekstem wprowadzonym przez użytkownika – można ustawić w nim różne typy ograniczeń (pole </w:t>
      </w:r>
      <w:proofErr w:type="spellStart"/>
      <w:r>
        <w:rPr>
          <w:rFonts w:ascii="Times New Roman" w:hAnsi="Times New Roman" w:cs="Times New Roman"/>
          <w:sz w:val="24"/>
          <w:szCs w:val="24"/>
        </w:rPr>
        <w:t>constraint</w:t>
      </w:r>
      <w:proofErr w:type="spellEnd"/>
      <w:r>
        <w:rPr>
          <w:rFonts w:ascii="Times New Roman" w:hAnsi="Times New Roman" w:cs="Times New Roman"/>
          <w:sz w:val="24"/>
          <w:szCs w:val="24"/>
        </w:rPr>
        <w:t xml:space="preserve"> typu </w:t>
      </w:r>
      <w:proofErr w:type="spellStart"/>
      <w:r>
        <w:rPr>
          <w:rFonts w:ascii="Times New Roman" w:hAnsi="Times New Roman" w:cs="Times New Roman"/>
          <w:sz w:val="24"/>
          <w:szCs w:val="24"/>
        </w:rPr>
        <w:t>IConstraint</w:t>
      </w:r>
      <w:proofErr w:type="spellEnd"/>
      <w:r>
        <w:rPr>
          <w:rFonts w:ascii="Times New Roman" w:hAnsi="Times New Roman" w:cs="Times New Roman"/>
          <w:sz w:val="24"/>
          <w:szCs w:val="24"/>
        </w:rPr>
        <w:t xml:space="preserve">) – patrz pakiet </w:t>
      </w:r>
      <w:proofErr w:type="spellStart"/>
      <w:r>
        <w:rPr>
          <w:rFonts w:ascii="Times New Roman" w:hAnsi="Times New Roman" w:cs="Times New Roman"/>
          <w:sz w:val="24"/>
          <w:szCs w:val="24"/>
        </w:rPr>
        <w:t>constraints</w:t>
      </w:r>
      <w:proofErr w:type="spellEnd"/>
    </w:p>
    <w:p w:rsidR="00820A72" w:rsidRDefault="00820A72" w:rsidP="00820A72">
      <w:pPr>
        <w:pStyle w:val="Bezodstpw"/>
        <w:numPr>
          <w:ilvl w:val="2"/>
          <w:numId w:val="4"/>
        </w:numPr>
        <w:jc w:val="both"/>
        <w:rPr>
          <w:rFonts w:ascii="Times New Roman" w:hAnsi="Times New Roman" w:cs="Times New Roman"/>
          <w:sz w:val="24"/>
          <w:szCs w:val="24"/>
        </w:rPr>
      </w:pPr>
      <w:proofErr w:type="spellStart"/>
      <w:r>
        <w:rPr>
          <w:rFonts w:ascii="Times New Roman" w:hAnsi="Times New Roman" w:cs="Times New Roman"/>
          <w:sz w:val="24"/>
          <w:szCs w:val="24"/>
        </w:rPr>
        <w:t>GridQuestion</w:t>
      </w:r>
      <w:proofErr w:type="spellEnd"/>
      <w:r>
        <w:rPr>
          <w:rFonts w:ascii="Times New Roman" w:hAnsi="Times New Roman" w:cs="Times New Roman"/>
          <w:sz w:val="24"/>
          <w:szCs w:val="24"/>
        </w:rPr>
        <w:t xml:space="preserve"> – to pytanie typu „siatka” – powinno być obrazowane w postaci tabeli, w której użytkownik może zaznaczyć właściwą odpowiedź (odpowiedzi)</w:t>
      </w:r>
    </w:p>
    <w:p w:rsidR="00820A72" w:rsidRDefault="00820A72" w:rsidP="00820A72">
      <w:pPr>
        <w:pStyle w:val="Bezodstpw"/>
        <w:ind w:left="786"/>
        <w:jc w:val="both"/>
        <w:rPr>
          <w:rFonts w:ascii="Times New Roman" w:hAnsi="Times New Roman" w:cs="Times New Roman"/>
          <w:sz w:val="24"/>
          <w:szCs w:val="24"/>
        </w:rPr>
      </w:pPr>
    </w:p>
    <w:p w:rsidR="00820A72" w:rsidRDefault="00820A72" w:rsidP="00820A72">
      <w:pPr>
        <w:pStyle w:val="Bezodstpw"/>
        <w:ind w:left="786"/>
        <w:jc w:val="both"/>
        <w:rPr>
          <w:rFonts w:ascii="Times New Roman" w:hAnsi="Times New Roman" w:cs="Times New Roman"/>
          <w:sz w:val="24"/>
          <w:szCs w:val="24"/>
        </w:rPr>
      </w:pPr>
      <w:r>
        <w:rPr>
          <w:rFonts w:ascii="Times New Roman" w:hAnsi="Times New Roman" w:cs="Times New Roman"/>
          <w:sz w:val="24"/>
          <w:szCs w:val="24"/>
        </w:rPr>
        <w:t xml:space="preserve">Wszystkie te klasy dziedziczą po klasie abstrakcyjnej </w:t>
      </w:r>
      <w:proofErr w:type="spellStart"/>
      <w:r>
        <w:rPr>
          <w:rFonts w:ascii="Times New Roman" w:hAnsi="Times New Roman" w:cs="Times New Roman"/>
          <w:sz w:val="24"/>
          <w:szCs w:val="24"/>
        </w:rPr>
        <w:t>Question</w:t>
      </w:r>
      <w:proofErr w:type="spellEnd"/>
      <w:r>
        <w:rPr>
          <w:rFonts w:ascii="Times New Roman" w:hAnsi="Times New Roman" w:cs="Times New Roman"/>
          <w:sz w:val="24"/>
          <w:szCs w:val="24"/>
        </w:rPr>
        <w:t>, która jest ilustracją pytania jako abstrakcji. Dziedziczenie to gwarantuje implementację pól i metod odpowiedzialnych za wszystko to, co z każdym typem pytania jest związane: treść pytania, podpowiedź do pytania, czy pytanie jest obowiązkowe, tekst błędu, adres do obrazka dołączonego do pytania, możliwość pobrania odpowiedzi, której udzielił użytkownik, sprawdzenia, czy pytanie jest obowiązkowe oraz czy na nie odpowiedziano.</w:t>
      </w:r>
    </w:p>
    <w:p w:rsidR="00820A72" w:rsidRDefault="00820A72" w:rsidP="00820A72">
      <w:pPr>
        <w:pStyle w:val="Bezodstpw"/>
        <w:ind w:left="786"/>
        <w:jc w:val="both"/>
        <w:rPr>
          <w:rFonts w:ascii="Times New Roman" w:hAnsi="Times New Roman" w:cs="Times New Roman"/>
          <w:sz w:val="24"/>
          <w:szCs w:val="24"/>
        </w:rPr>
      </w:pPr>
    </w:p>
    <w:p w:rsidR="00820A72" w:rsidRDefault="00820A72" w:rsidP="00820A72">
      <w:pPr>
        <w:pStyle w:val="Bezodstpw"/>
        <w:ind w:left="786"/>
        <w:jc w:val="both"/>
        <w:rPr>
          <w:rFonts w:ascii="Times New Roman" w:hAnsi="Times New Roman" w:cs="Times New Roman"/>
          <w:sz w:val="24"/>
          <w:szCs w:val="24"/>
        </w:rPr>
      </w:pPr>
    </w:p>
    <w:p w:rsidR="00820A72" w:rsidRPr="00865118" w:rsidRDefault="00820A72" w:rsidP="00820A72">
      <w:pPr>
        <w:pStyle w:val="Bezodstpw"/>
        <w:ind w:left="786"/>
        <w:jc w:val="both"/>
        <w:rPr>
          <w:rFonts w:ascii="Times New Roman" w:hAnsi="Times New Roman" w:cs="Times New Roman"/>
          <w:sz w:val="24"/>
          <w:szCs w:val="24"/>
        </w:rPr>
      </w:pPr>
    </w:p>
    <w:p w:rsidR="00CC6849" w:rsidRDefault="00CC6849" w:rsidP="00CC6849">
      <w:pPr>
        <w:pStyle w:val="Nagwek3"/>
        <w:rPr>
          <w:lang w:val="pl-PL"/>
        </w:rPr>
      </w:pPr>
      <w:bookmarkStart w:id="17" w:name="_Toc439612304"/>
      <w:r>
        <w:rPr>
          <w:lang w:val="pl-PL"/>
        </w:rPr>
        <w:lastRenderedPageBreak/>
        <w:t xml:space="preserve">Pakiet </w:t>
      </w:r>
      <w:proofErr w:type="spellStart"/>
      <w:r>
        <w:rPr>
          <w:lang w:val="pl-PL"/>
        </w:rPr>
        <w:t>constraints</w:t>
      </w:r>
      <w:bookmarkEnd w:id="17"/>
      <w:proofErr w:type="spellEnd"/>
    </w:p>
    <w:p w:rsidR="00CC6849" w:rsidRDefault="00CC6849" w:rsidP="00CC6849">
      <w:pPr>
        <w:rPr>
          <w:lang w:val="pl-PL"/>
        </w:rPr>
      </w:pPr>
    </w:p>
    <w:p w:rsidR="00CC6849" w:rsidRDefault="00CC6849" w:rsidP="00CC6849">
      <w:pPr>
        <w:rPr>
          <w:lang w:val="pl-PL"/>
        </w:rPr>
      </w:pPr>
      <w:r>
        <w:rPr>
          <w:noProof/>
          <w:lang w:val="pl-PL" w:eastAsia="pl-PL"/>
        </w:rPr>
        <w:drawing>
          <wp:inline distT="0" distB="0" distL="0" distR="0">
            <wp:extent cx="5905500" cy="3230709"/>
            <wp:effectExtent l="0" t="0" r="0" b="825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aints.jpg"/>
                    <pic:cNvPicPr/>
                  </pic:nvPicPr>
                  <pic:blipFill>
                    <a:blip r:embed="rId13">
                      <a:extLst>
                        <a:ext uri="{28A0092B-C50C-407E-A947-70E740481C1C}">
                          <a14:useLocalDpi xmlns:a14="http://schemas.microsoft.com/office/drawing/2010/main" val="0"/>
                        </a:ext>
                      </a:extLst>
                    </a:blip>
                    <a:stretch>
                      <a:fillRect/>
                    </a:stretch>
                  </pic:blipFill>
                  <pic:spPr>
                    <a:xfrm>
                      <a:off x="0" y="0"/>
                      <a:ext cx="5903548" cy="3229641"/>
                    </a:xfrm>
                    <a:prstGeom prst="rect">
                      <a:avLst/>
                    </a:prstGeom>
                  </pic:spPr>
                </pic:pic>
              </a:graphicData>
            </a:graphic>
          </wp:inline>
        </w:drawing>
      </w:r>
    </w:p>
    <w:p w:rsidR="00CC6849" w:rsidRDefault="00820A72" w:rsidP="00CC6849">
      <w:pPr>
        <w:rPr>
          <w:rFonts w:ascii="Times New Roman" w:hAnsi="Times New Roman" w:cs="Times New Roman"/>
          <w:sz w:val="24"/>
          <w:lang w:val="pl-PL"/>
        </w:rPr>
      </w:pPr>
      <w:r>
        <w:rPr>
          <w:rFonts w:ascii="Times New Roman" w:hAnsi="Times New Roman" w:cs="Times New Roman"/>
          <w:sz w:val="24"/>
          <w:lang w:val="pl-PL"/>
        </w:rPr>
        <w:t>Pakiet ten odpowiada za reprezentację różnych typów ograniczeń do możliwych odpowiedzi użytkownika na zadane pytanie.</w:t>
      </w:r>
    </w:p>
    <w:p w:rsidR="00820A72" w:rsidRDefault="00820A72" w:rsidP="00437446">
      <w:pPr>
        <w:pStyle w:val="Akapitzlist"/>
        <w:numPr>
          <w:ilvl w:val="0"/>
          <w:numId w:val="26"/>
        </w:numPr>
        <w:jc w:val="both"/>
        <w:rPr>
          <w:rFonts w:ascii="Times New Roman" w:hAnsi="Times New Roman" w:cs="Times New Roman"/>
          <w:sz w:val="24"/>
          <w:lang w:val="pl-PL"/>
        </w:rPr>
      </w:pPr>
      <w:r>
        <w:rPr>
          <w:rFonts w:ascii="Times New Roman" w:hAnsi="Times New Roman" w:cs="Times New Roman"/>
          <w:sz w:val="24"/>
          <w:lang w:val="pl-PL"/>
        </w:rPr>
        <w:t xml:space="preserve">Klasa </w:t>
      </w:r>
      <w:proofErr w:type="spellStart"/>
      <w:r>
        <w:rPr>
          <w:rFonts w:ascii="Times New Roman" w:hAnsi="Times New Roman" w:cs="Times New Roman"/>
          <w:sz w:val="24"/>
          <w:lang w:val="pl-PL"/>
        </w:rPr>
        <w:t>NumberConstraint</w:t>
      </w:r>
      <w:proofErr w:type="spellEnd"/>
      <w:r>
        <w:rPr>
          <w:rFonts w:ascii="Times New Roman" w:hAnsi="Times New Roman" w:cs="Times New Roman"/>
          <w:sz w:val="24"/>
          <w:lang w:val="pl-PL"/>
        </w:rPr>
        <w:t xml:space="preserve"> reprezentuje ograniczenia liczbowe (wówczas odpowiedź na zadane pytanie musi być liczbą)</w:t>
      </w:r>
    </w:p>
    <w:p w:rsidR="00552850" w:rsidRDefault="00820A72" w:rsidP="00437446">
      <w:pPr>
        <w:pStyle w:val="Akapitzlist"/>
        <w:numPr>
          <w:ilvl w:val="0"/>
          <w:numId w:val="27"/>
        </w:numPr>
        <w:jc w:val="both"/>
        <w:rPr>
          <w:rFonts w:ascii="Times New Roman" w:hAnsi="Times New Roman" w:cs="Times New Roman"/>
          <w:sz w:val="24"/>
          <w:lang w:val="pl-PL"/>
        </w:rPr>
      </w:pPr>
      <w:proofErr w:type="spellStart"/>
      <w:r>
        <w:rPr>
          <w:rFonts w:ascii="Times New Roman" w:hAnsi="Times New Roman" w:cs="Times New Roman"/>
          <w:sz w:val="24"/>
          <w:lang w:val="pl-PL"/>
        </w:rPr>
        <w:t>minValue</w:t>
      </w:r>
      <w:proofErr w:type="spellEnd"/>
      <w:r>
        <w:rPr>
          <w:rFonts w:ascii="Times New Roman" w:hAnsi="Times New Roman" w:cs="Times New Roman"/>
          <w:sz w:val="24"/>
          <w:lang w:val="pl-PL"/>
        </w:rPr>
        <w:t xml:space="preserve"> </w:t>
      </w:r>
      <w:r w:rsidR="00552850">
        <w:rPr>
          <w:rFonts w:ascii="Times New Roman" w:hAnsi="Times New Roman" w:cs="Times New Roman"/>
          <w:sz w:val="24"/>
          <w:lang w:val="pl-PL"/>
        </w:rPr>
        <w:t>–</w:t>
      </w:r>
      <w:r>
        <w:rPr>
          <w:rFonts w:ascii="Times New Roman" w:hAnsi="Times New Roman" w:cs="Times New Roman"/>
          <w:sz w:val="24"/>
          <w:lang w:val="pl-PL"/>
        </w:rPr>
        <w:t xml:space="preserve"> </w:t>
      </w:r>
      <w:r w:rsidR="00552850">
        <w:rPr>
          <w:rFonts w:ascii="Times New Roman" w:hAnsi="Times New Roman" w:cs="Times New Roman"/>
          <w:sz w:val="24"/>
          <w:lang w:val="pl-PL"/>
        </w:rPr>
        <w:t>liczba, której odpowiedź musi być równa lub większa od niej</w:t>
      </w:r>
    </w:p>
    <w:p w:rsidR="00820A72" w:rsidRDefault="00552850" w:rsidP="00437446">
      <w:pPr>
        <w:pStyle w:val="Akapitzlist"/>
        <w:numPr>
          <w:ilvl w:val="0"/>
          <w:numId w:val="27"/>
        </w:numPr>
        <w:jc w:val="both"/>
        <w:rPr>
          <w:rFonts w:ascii="Times New Roman" w:hAnsi="Times New Roman" w:cs="Times New Roman"/>
          <w:sz w:val="24"/>
          <w:lang w:val="pl-PL"/>
        </w:rPr>
      </w:pPr>
      <w:proofErr w:type="spellStart"/>
      <w:r>
        <w:rPr>
          <w:rFonts w:ascii="Times New Roman" w:hAnsi="Times New Roman" w:cs="Times New Roman"/>
          <w:sz w:val="24"/>
          <w:lang w:val="pl-PL"/>
        </w:rPr>
        <w:t>maxValue</w:t>
      </w:r>
      <w:proofErr w:type="spellEnd"/>
      <w:r>
        <w:rPr>
          <w:rFonts w:ascii="Times New Roman" w:hAnsi="Times New Roman" w:cs="Times New Roman"/>
          <w:sz w:val="24"/>
          <w:lang w:val="pl-PL"/>
        </w:rPr>
        <w:t xml:space="preserve"> – liczba, której odpowiedź musi być równa lub mniejsza od niej</w:t>
      </w:r>
    </w:p>
    <w:p w:rsidR="00552850" w:rsidRDefault="00552850" w:rsidP="00437446">
      <w:pPr>
        <w:pStyle w:val="Akapitzlist"/>
        <w:numPr>
          <w:ilvl w:val="0"/>
          <w:numId w:val="27"/>
        </w:numPr>
        <w:jc w:val="both"/>
        <w:rPr>
          <w:rFonts w:ascii="Times New Roman" w:hAnsi="Times New Roman" w:cs="Times New Roman"/>
          <w:sz w:val="24"/>
          <w:lang w:val="pl-PL"/>
        </w:rPr>
      </w:pPr>
      <w:proofErr w:type="spellStart"/>
      <w:r>
        <w:rPr>
          <w:rFonts w:ascii="Times New Roman" w:hAnsi="Times New Roman" w:cs="Times New Roman"/>
          <w:sz w:val="24"/>
          <w:lang w:val="pl-PL"/>
        </w:rPr>
        <w:t>mustBeInteger</w:t>
      </w:r>
      <w:proofErr w:type="spellEnd"/>
      <w:r>
        <w:rPr>
          <w:rFonts w:ascii="Times New Roman" w:hAnsi="Times New Roman" w:cs="Times New Roman"/>
          <w:sz w:val="24"/>
          <w:lang w:val="pl-PL"/>
        </w:rPr>
        <w:t xml:space="preserve"> – jeśli ustawione na </w:t>
      </w:r>
      <w:proofErr w:type="spellStart"/>
      <w:r>
        <w:rPr>
          <w:rFonts w:ascii="Times New Roman" w:hAnsi="Times New Roman" w:cs="Times New Roman"/>
          <w:sz w:val="24"/>
          <w:lang w:val="pl-PL"/>
        </w:rPr>
        <w:t>true</w:t>
      </w:r>
      <w:proofErr w:type="spellEnd"/>
      <w:r>
        <w:rPr>
          <w:rFonts w:ascii="Times New Roman" w:hAnsi="Times New Roman" w:cs="Times New Roman"/>
          <w:sz w:val="24"/>
          <w:lang w:val="pl-PL"/>
        </w:rPr>
        <w:t>, liczba musi być liczbą całkowitą</w:t>
      </w:r>
    </w:p>
    <w:p w:rsidR="00552850" w:rsidRDefault="00552850" w:rsidP="00437446">
      <w:pPr>
        <w:pStyle w:val="Akapitzlist"/>
        <w:numPr>
          <w:ilvl w:val="0"/>
          <w:numId w:val="27"/>
        </w:numPr>
        <w:jc w:val="both"/>
        <w:rPr>
          <w:rFonts w:ascii="Times New Roman" w:hAnsi="Times New Roman" w:cs="Times New Roman"/>
          <w:sz w:val="24"/>
          <w:lang w:val="pl-PL"/>
        </w:rPr>
      </w:pPr>
      <w:proofErr w:type="spellStart"/>
      <w:r>
        <w:rPr>
          <w:rFonts w:ascii="Times New Roman" w:hAnsi="Times New Roman" w:cs="Times New Roman"/>
          <w:sz w:val="24"/>
          <w:lang w:val="pl-PL"/>
        </w:rPr>
        <w:t>notEquals</w:t>
      </w:r>
      <w:proofErr w:type="spellEnd"/>
      <w:r>
        <w:rPr>
          <w:rFonts w:ascii="Times New Roman" w:hAnsi="Times New Roman" w:cs="Times New Roman"/>
          <w:sz w:val="24"/>
          <w:lang w:val="pl-PL"/>
        </w:rPr>
        <w:t xml:space="preserve"> – jeśli ustawione, to jest to liczba, od której odpowiedź musi się różnić</w:t>
      </w:r>
    </w:p>
    <w:p w:rsidR="00552850" w:rsidRDefault="00552850" w:rsidP="00437446">
      <w:pPr>
        <w:pStyle w:val="Akapitzlist"/>
        <w:numPr>
          <w:ilvl w:val="0"/>
          <w:numId w:val="27"/>
        </w:numPr>
        <w:jc w:val="both"/>
        <w:rPr>
          <w:rFonts w:ascii="Times New Roman" w:hAnsi="Times New Roman" w:cs="Times New Roman"/>
          <w:sz w:val="24"/>
          <w:lang w:val="pl-PL"/>
        </w:rPr>
      </w:pPr>
      <w:proofErr w:type="spellStart"/>
      <w:r>
        <w:rPr>
          <w:rFonts w:ascii="Times New Roman" w:hAnsi="Times New Roman" w:cs="Times New Roman"/>
          <w:sz w:val="24"/>
          <w:lang w:val="pl-PL"/>
        </w:rPr>
        <w:t>notBetweenMaxAndMinValue</w:t>
      </w:r>
      <w:proofErr w:type="spellEnd"/>
      <w:r>
        <w:rPr>
          <w:rFonts w:ascii="Times New Roman" w:hAnsi="Times New Roman" w:cs="Times New Roman"/>
          <w:sz w:val="24"/>
          <w:lang w:val="pl-PL"/>
        </w:rPr>
        <w:t xml:space="preserve"> – jeśli ustawione na </w:t>
      </w:r>
      <w:proofErr w:type="spellStart"/>
      <w:r>
        <w:rPr>
          <w:rFonts w:ascii="Times New Roman" w:hAnsi="Times New Roman" w:cs="Times New Roman"/>
          <w:sz w:val="24"/>
          <w:lang w:val="pl-PL"/>
        </w:rPr>
        <w:t>true</w:t>
      </w:r>
      <w:proofErr w:type="spellEnd"/>
      <w:r>
        <w:rPr>
          <w:rFonts w:ascii="Times New Roman" w:hAnsi="Times New Roman" w:cs="Times New Roman"/>
          <w:sz w:val="24"/>
          <w:lang w:val="pl-PL"/>
        </w:rPr>
        <w:t>, to odpowiedź nie może należeć do przedziału [</w:t>
      </w:r>
      <w:proofErr w:type="spellStart"/>
      <w:r>
        <w:rPr>
          <w:rFonts w:ascii="Times New Roman" w:hAnsi="Times New Roman" w:cs="Times New Roman"/>
          <w:sz w:val="24"/>
          <w:lang w:val="pl-PL"/>
        </w:rPr>
        <w:t>minValue</w:t>
      </w:r>
      <w:proofErr w:type="spellEnd"/>
      <w:r>
        <w:rPr>
          <w:rFonts w:ascii="Times New Roman" w:hAnsi="Times New Roman" w:cs="Times New Roman"/>
          <w:sz w:val="24"/>
          <w:lang w:val="pl-PL"/>
        </w:rPr>
        <w:t xml:space="preserve">, </w:t>
      </w:r>
      <w:proofErr w:type="spellStart"/>
      <w:r>
        <w:rPr>
          <w:rFonts w:ascii="Times New Roman" w:hAnsi="Times New Roman" w:cs="Times New Roman"/>
          <w:sz w:val="24"/>
          <w:lang w:val="pl-PL"/>
        </w:rPr>
        <w:t>maxValue</w:t>
      </w:r>
      <w:proofErr w:type="spellEnd"/>
      <w:r>
        <w:rPr>
          <w:rFonts w:ascii="Times New Roman" w:hAnsi="Times New Roman" w:cs="Times New Roman"/>
          <w:sz w:val="24"/>
          <w:lang w:val="pl-PL"/>
        </w:rPr>
        <w:t>]</w:t>
      </w:r>
    </w:p>
    <w:p w:rsidR="00552850" w:rsidRDefault="00552850" w:rsidP="00552850">
      <w:pPr>
        <w:pStyle w:val="Akapitzlist"/>
        <w:numPr>
          <w:ilvl w:val="0"/>
          <w:numId w:val="26"/>
        </w:numPr>
        <w:rPr>
          <w:rFonts w:ascii="Times New Roman" w:hAnsi="Times New Roman" w:cs="Times New Roman"/>
          <w:sz w:val="24"/>
          <w:lang w:val="pl-PL"/>
        </w:rPr>
      </w:pPr>
      <w:r>
        <w:rPr>
          <w:rFonts w:ascii="Times New Roman" w:hAnsi="Times New Roman" w:cs="Times New Roman"/>
          <w:sz w:val="24"/>
          <w:lang w:val="pl-PL"/>
        </w:rPr>
        <w:t xml:space="preserve">Klasa </w:t>
      </w:r>
      <w:proofErr w:type="spellStart"/>
      <w:r>
        <w:rPr>
          <w:rFonts w:ascii="Times New Roman" w:hAnsi="Times New Roman" w:cs="Times New Roman"/>
          <w:sz w:val="24"/>
          <w:lang w:val="pl-PL"/>
        </w:rPr>
        <w:t>TextConstraint</w:t>
      </w:r>
      <w:proofErr w:type="spellEnd"/>
      <w:r>
        <w:rPr>
          <w:rFonts w:ascii="Times New Roman" w:hAnsi="Times New Roman" w:cs="Times New Roman"/>
          <w:sz w:val="24"/>
          <w:lang w:val="pl-PL"/>
        </w:rPr>
        <w:t xml:space="preserve"> reprezentuje ograniczenia odnośnie treści odpowiedzi</w:t>
      </w:r>
    </w:p>
    <w:p w:rsidR="00552850" w:rsidRDefault="00552850" w:rsidP="00552850">
      <w:pPr>
        <w:pStyle w:val="Akapitzlist"/>
        <w:numPr>
          <w:ilvl w:val="0"/>
          <w:numId w:val="28"/>
        </w:numPr>
        <w:rPr>
          <w:rFonts w:ascii="Times New Roman" w:hAnsi="Times New Roman" w:cs="Times New Roman"/>
          <w:sz w:val="24"/>
          <w:lang w:val="pl-PL"/>
        </w:rPr>
      </w:pPr>
      <w:proofErr w:type="spellStart"/>
      <w:r>
        <w:rPr>
          <w:rFonts w:ascii="Times New Roman" w:hAnsi="Times New Roman" w:cs="Times New Roman"/>
          <w:sz w:val="24"/>
          <w:lang w:val="pl-PL"/>
        </w:rPr>
        <w:t>minLength</w:t>
      </w:r>
      <w:proofErr w:type="spellEnd"/>
      <w:r>
        <w:rPr>
          <w:rFonts w:ascii="Times New Roman" w:hAnsi="Times New Roman" w:cs="Times New Roman"/>
          <w:sz w:val="24"/>
          <w:lang w:val="pl-PL"/>
        </w:rPr>
        <w:t xml:space="preserve"> – minimalna długość odpowiedzi (minimalna liczba znaków odpowiedzi)</w:t>
      </w:r>
    </w:p>
    <w:p w:rsidR="00552850" w:rsidRDefault="00552850" w:rsidP="00552850">
      <w:pPr>
        <w:pStyle w:val="Akapitzlist"/>
        <w:numPr>
          <w:ilvl w:val="0"/>
          <w:numId w:val="28"/>
        </w:numPr>
        <w:rPr>
          <w:rFonts w:ascii="Times New Roman" w:hAnsi="Times New Roman" w:cs="Times New Roman"/>
          <w:sz w:val="24"/>
          <w:lang w:val="pl-PL"/>
        </w:rPr>
      </w:pPr>
      <w:proofErr w:type="spellStart"/>
      <w:r>
        <w:rPr>
          <w:rFonts w:ascii="Times New Roman" w:hAnsi="Times New Roman" w:cs="Times New Roman"/>
          <w:sz w:val="24"/>
          <w:lang w:val="pl-PL"/>
        </w:rPr>
        <w:t>maxLength</w:t>
      </w:r>
      <w:proofErr w:type="spellEnd"/>
      <w:r>
        <w:rPr>
          <w:rFonts w:ascii="Times New Roman" w:hAnsi="Times New Roman" w:cs="Times New Roman"/>
          <w:sz w:val="24"/>
          <w:lang w:val="pl-PL"/>
        </w:rPr>
        <w:t xml:space="preserve"> – maksymalna długość odpowiedzi</w:t>
      </w:r>
    </w:p>
    <w:p w:rsidR="00552850" w:rsidRDefault="00552850" w:rsidP="00552850">
      <w:pPr>
        <w:pStyle w:val="Akapitzlist"/>
        <w:numPr>
          <w:ilvl w:val="0"/>
          <w:numId w:val="28"/>
        </w:numPr>
        <w:rPr>
          <w:rFonts w:ascii="Times New Roman" w:hAnsi="Times New Roman" w:cs="Times New Roman"/>
          <w:sz w:val="24"/>
          <w:lang w:val="pl-PL"/>
        </w:rPr>
      </w:pPr>
      <w:proofErr w:type="spellStart"/>
      <w:r>
        <w:rPr>
          <w:rFonts w:ascii="Times New Roman" w:hAnsi="Times New Roman" w:cs="Times New Roman"/>
          <w:sz w:val="24"/>
          <w:lang w:val="pl-PL"/>
        </w:rPr>
        <w:t>regex</w:t>
      </w:r>
      <w:proofErr w:type="spellEnd"/>
      <w:r>
        <w:rPr>
          <w:rFonts w:ascii="Times New Roman" w:hAnsi="Times New Roman" w:cs="Times New Roman"/>
          <w:sz w:val="24"/>
          <w:lang w:val="pl-PL"/>
        </w:rPr>
        <w:t xml:space="preserve"> – wyrażenie regularne, które odpowiedź musi spełnić</w:t>
      </w:r>
    </w:p>
    <w:p w:rsidR="00552850" w:rsidRDefault="00552850" w:rsidP="00552850">
      <w:pPr>
        <w:pStyle w:val="Akapitzlist"/>
        <w:numPr>
          <w:ilvl w:val="0"/>
          <w:numId w:val="26"/>
        </w:numPr>
        <w:rPr>
          <w:rFonts w:ascii="Times New Roman" w:hAnsi="Times New Roman" w:cs="Times New Roman"/>
          <w:sz w:val="24"/>
          <w:lang w:val="pl-PL"/>
        </w:rPr>
      </w:pPr>
      <w:proofErr w:type="spellStart"/>
      <w:r>
        <w:rPr>
          <w:rFonts w:ascii="Times New Roman" w:hAnsi="Times New Roman" w:cs="Times New Roman"/>
          <w:sz w:val="24"/>
          <w:lang w:val="pl-PL"/>
        </w:rPr>
        <w:t>TextValidator</w:t>
      </w:r>
      <w:proofErr w:type="spellEnd"/>
      <w:r>
        <w:rPr>
          <w:rFonts w:ascii="Times New Roman" w:hAnsi="Times New Roman" w:cs="Times New Roman"/>
          <w:sz w:val="24"/>
          <w:lang w:val="pl-PL"/>
        </w:rPr>
        <w:t xml:space="preserve"> to klasa, której metoda </w:t>
      </w:r>
      <w:proofErr w:type="spellStart"/>
      <w:r>
        <w:rPr>
          <w:rFonts w:ascii="Times New Roman" w:hAnsi="Times New Roman" w:cs="Times New Roman"/>
          <w:sz w:val="24"/>
          <w:lang w:val="pl-PL"/>
        </w:rPr>
        <w:t>validate</w:t>
      </w:r>
      <w:proofErr w:type="spellEnd"/>
      <w:r>
        <w:rPr>
          <w:rFonts w:ascii="Times New Roman" w:hAnsi="Times New Roman" w:cs="Times New Roman"/>
          <w:sz w:val="24"/>
          <w:lang w:val="pl-PL"/>
        </w:rPr>
        <w:t xml:space="preserve"> odpowiada za sprawdzenie, czy przekazana jako argument treść odpowiedzi spełnia zadane ograniczenia.</w:t>
      </w:r>
    </w:p>
    <w:p w:rsidR="00552850" w:rsidRDefault="00552850" w:rsidP="00552850">
      <w:pPr>
        <w:ind w:left="360"/>
        <w:rPr>
          <w:rFonts w:ascii="Times New Roman" w:hAnsi="Times New Roman" w:cs="Times New Roman"/>
          <w:sz w:val="24"/>
          <w:lang w:val="pl-PL"/>
        </w:rPr>
      </w:pPr>
      <w:r w:rsidRPr="00552850">
        <w:rPr>
          <w:rFonts w:ascii="Times New Roman" w:hAnsi="Times New Roman" w:cs="Times New Roman"/>
          <w:sz w:val="24"/>
          <w:lang w:val="pl-PL"/>
        </w:rPr>
        <w:t xml:space="preserve">Klasy </w:t>
      </w:r>
      <w:proofErr w:type="spellStart"/>
      <w:r w:rsidRPr="00552850">
        <w:rPr>
          <w:rFonts w:ascii="Times New Roman" w:hAnsi="Times New Roman" w:cs="Times New Roman"/>
          <w:sz w:val="24"/>
          <w:lang w:val="pl-PL"/>
        </w:rPr>
        <w:t>NumberConstraint</w:t>
      </w:r>
      <w:proofErr w:type="spellEnd"/>
      <w:r w:rsidRPr="00552850">
        <w:rPr>
          <w:rFonts w:ascii="Times New Roman" w:hAnsi="Times New Roman" w:cs="Times New Roman"/>
          <w:sz w:val="24"/>
          <w:lang w:val="pl-PL"/>
        </w:rPr>
        <w:t xml:space="preserve"> i </w:t>
      </w:r>
      <w:proofErr w:type="spellStart"/>
      <w:r w:rsidRPr="00552850">
        <w:rPr>
          <w:rFonts w:ascii="Times New Roman" w:hAnsi="Times New Roman" w:cs="Times New Roman"/>
          <w:sz w:val="24"/>
          <w:lang w:val="pl-PL"/>
        </w:rPr>
        <w:t>TextConstraint</w:t>
      </w:r>
      <w:proofErr w:type="spellEnd"/>
      <w:r w:rsidRPr="00552850">
        <w:rPr>
          <w:rFonts w:ascii="Times New Roman" w:hAnsi="Times New Roman" w:cs="Times New Roman"/>
          <w:sz w:val="24"/>
          <w:lang w:val="pl-PL"/>
        </w:rPr>
        <w:t xml:space="preserve"> implementują interfejs </w:t>
      </w:r>
      <w:proofErr w:type="spellStart"/>
      <w:r w:rsidRPr="00552850">
        <w:rPr>
          <w:rFonts w:ascii="Times New Roman" w:hAnsi="Times New Roman" w:cs="Times New Roman"/>
          <w:sz w:val="24"/>
          <w:lang w:val="pl-PL"/>
        </w:rPr>
        <w:t>IConstraint</w:t>
      </w:r>
      <w:proofErr w:type="spellEnd"/>
      <w:r w:rsidRPr="00552850">
        <w:rPr>
          <w:rFonts w:ascii="Times New Roman" w:hAnsi="Times New Roman" w:cs="Times New Roman"/>
          <w:sz w:val="24"/>
          <w:lang w:val="pl-PL"/>
        </w:rPr>
        <w:t xml:space="preserve">, dzięki temu posiadają metodę </w:t>
      </w:r>
      <w:proofErr w:type="spellStart"/>
      <w:r w:rsidRPr="00552850">
        <w:rPr>
          <w:rFonts w:ascii="Times New Roman" w:hAnsi="Times New Roman" w:cs="Times New Roman"/>
          <w:sz w:val="24"/>
          <w:lang w:val="pl-PL"/>
        </w:rPr>
        <w:t>check</w:t>
      </w:r>
      <w:r>
        <w:rPr>
          <w:rFonts w:ascii="Times New Roman" w:hAnsi="Times New Roman" w:cs="Times New Roman"/>
          <w:sz w:val="24"/>
          <w:lang w:val="pl-PL"/>
        </w:rPr>
        <w:t>Correctness</w:t>
      </w:r>
      <w:proofErr w:type="spellEnd"/>
      <w:r>
        <w:rPr>
          <w:rFonts w:ascii="Times New Roman" w:hAnsi="Times New Roman" w:cs="Times New Roman"/>
          <w:sz w:val="24"/>
          <w:lang w:val="pl-PL"/>
        </w:rPr>
        <w:t>, która sprawdza, czy zadana odpowiedź spełnia ich ograniczenia.</w:t>
      </w:r>
    </w:p>
    <w:p w:rsidR="00E321D7" w:rsidRDefault="00E321D7" w:rsidP="00552850">
      <w:pPr>
        <w:ind w:left="360"/>
        <w:rPr>
          <w:rFonts w:ascii="Times New Roman" w:hAnsi="Times New Roman" w:cs="Times New Roman"/>
          <w:sz w:val="24"/>
          <w:lang w:val="pl-PL"/>
        </w:rPr>
      </w:pPr>
    </w:p>
    <w:p w:rsidR="00E321D7" w:rsidRPr="00552850" w:rsidRDefault="00E321D7" w:rsidP="00552850">
      <w:pPr>
        <w:ind w:left="360"/>
        <w:rPr>
          <w:rFonts w:ascii="Times New Roman" w:hAnsi="Times New Roman" w:cs="Times New Roman"/>
          <w:sz w:val="24"/>
          <w:lang w:val="pl-PL"/>
        </w:rPr>
      </w:pPr>
    </w:p>
    <w:p w:rsidR="00EA4C0D" w:rsidRDefault="00CC6849" w:rsidP="00865118">
      <w:pPr>
        <w:pStyle w:val="Nagwek3"/>
        <w:rPr>
          <w:lang w:val="pl-PL"/>
        </w:rPr>
      </w:pPr>
      <w:bookmarkStart w:id="18" w:name="_Toc439612305"/>
      <w:r>
        <w:rPr>
          <w:lang w:val="pl-PL"/>
        </w:rPr>
        <w:lastRenderedPageBreak/>
        <w:t xml:space="preserve">Pakiet </w:t>
      </w:r>
      <w:proofErr w:type="spellStart"/>
      <w:r w:rsidR="00EA4C0D">
        <w:rPr>
          <w:lang w:val="pl-PL"/>
        </w:rPr>
        <w:t>common</w:t>
      </w:r>
      <w:bookmarkEnd w:id="18"/>
      <w:proofErr w:type="spellEnd"/>
    </w:p>
    <w:p w:rsidR="00EA4C0D" w:rsidRPr="00EA4C0D" w:rsidRDefault="00EA4C0D" w:rsidP="00EA4C0D">
      <w:pPr>
        <w:rPr>
          <w:lang w:val="pl-PL"/>
        </w:rPr>
      </w:pPr>
      <w:r>
        <w:rPr>
          <w:noProof/>
          <w:lang w:val="pl-PL" w:eastAsia="pl-PL"/>
        </w:rPr>
        <w:drawing>
          <wp:inline distT="0" distB="0" distL="0" distR="0">
            <wp:extent cx="2562225" cy="2009017"/>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n.jpg"/>
                    <pic:cNvPicPr/>
                  </pic:nvPicPr>
                  <pic:blipFill>
                    <a:blip r:embed="rId14">
                      <a:extLst>
                        <a:ext uri="{28A0092B-C50C-407E-A947-70E740481C1C}">
                          <a14:useLocalDpi xmlns:a14="http://schemas.microsoft.com/office/drawing/2010/main" val="0"/>
                        </a:ext>
                      </a:extLst>
                    </a:blip>
                    <a:stretch>
                      <a:fillRect/>
                    </a:stretch>
                  </pic:blipFill>
                  <pic:spPr>
                    <a:xfrm>
                      <a:off x="0" y="0"/>
                      <a:ext cx="2562225" cy="2009017"/>
                    </a:xfrm>
                    <a:prstGeom prst="rect">
                      <a:avLst/>
                    </a:prstGeom>
                  </pic:spPr>
                </pic:pic>
              </a:graphicData>
            </a:graphic>
          </wp:inline>
        </w:drawing>
      </w:r>
    </w:p>
    <w:p w:rsidR="00552850" w:rsidRDefault="00552850" w:rsidP="00552850">
      <w:pPr>
        <w:rPr>
          <w:rFonts w:asciiTheme="majorHAnsi" w:eastAsiaTheme="majorEastAsia" w:hAnsiTheme="majorHAnsi" w:cstheme="majorBidi"/>
          <w:b/>
          <w:bCs/>
          <w:color w:val="4F81BD" w:themeColor="accent1"/>
          <w:sz w:val="26"/>
          <w:szCs w:val="26"/>
          <w:lang w:val="pl-PL"/>
        </w:rPr>
      </w:pPr>
    </w:p>
    <w:p w:rsidR="00552850" w:rsidRDefault="00552850" w:rsidP="00552850">
      <w:pPr>
        <w:rPr>
          <w:rFonts w:ascii="Times New Roman" w:hAnsi="Times New Roman" w:cs="Times New Roman"/>
          <w:sz w:val="24"/>
          <w:lang w:val="pl-PL"/>
        </w:rPr>
      </w:pPr>
      <w:r>
        <w:rPr>
          <w:rFonts w:ascii="Times New Roman" w:hAnsi="Times New Roman" w:cs="Times New Roman"/>
          <w:sz w:val="24"/>
          <w:lang w:val="pl-PL"/>
        </w:rPr>
        <w:t xml:space="preserve">Pakiet </w:t>
      </w:r>
      <w:proofErr w:type="spellStart"/>
      <w:r>
        <w:rPr>
          <w:rFonts w:ascii="Times New Roman" w:hAnsi="Times New Roman" w:cs="Times New Roman"/>
          <w:sz w:val="24"/>
          <w:lang w:val="pl-PL"/>
        </w:rPr>
        <w:t>common</w:t>
      </w:r>
      <w:proofErr w:type="spellEnd"/>
      <w:r>
        <w:rPr>
          <w:rFonts w:ascii="Times New Roman" w:hAnsi="Times New Roman" w:cs="Times New Roman"/>
          <w:sz w:val="24"/>
          <w:lang w:val="pl-PL"/>
        </w:rPr>
        <w:t xml:space="preserve"> zawiera generyczną klasę </w:t>
      </w:r>
      <w:proofErr w:type="spellStart"/>
      <w:r>
        <w:rPr>
          <w:rFonts w:ascii="Times New Roman" w:hAnsi="Times New Roman" w:cs="Times New Roman"/>
          <w:sz w:val="24"/>
          <w:lang w:val="pl-PL"/>
        </w:rPr>
        <w:t>Pair</w:t>
      </w:r>
      <w:proofErr w:type="spellEnd"/>
      <w:r>
        <w:rPr>
          <w:rFonts w:ascii="Times New Roman" w:hAnsi="Times New Roman" w:cs="Times New Roman"/>
          <w:sz w:val="24"/>
          <w:lang w:val="pl-PL"/>
        </w:rPr>
        <w:t xml:space="preserve"> odpowiadającą za reprezentację par obiektów różnego typu.</w:t>
      </w:r>
    </w:p>
    <w:p w:rsidR="00F5372B" w:rsidRDefault="00F5372B" w:rsidP="00F5372B">
      <w:pPr>
        <w:pStyle w:val="Nagwek3"/>
        <w:rPr>
          <w:lang w:val="pl-PL"/>
        </w:rPr>
      </w:pPr>
      <w:bookmarkStart w:id="19" w:name="_Toc439612306"/>
      <w:r>
        <w:rPr>
          <w:lang w:val="pl-PL"/>
        </w:rPr>
        <w:t>Pakiet controls</w:t>
      </w:r>
      <w:bookmarkEnd w:id="19"/>
    </w:p>
    <w:p w:rsidR="00F5372B" w:rsidRDefault="00F5372B" w:rsidP="00F5372B">
      <w:pPr>
        <w:rPr>
          <w:lang w:val="pl-PL"/>
        </w:rPr>
      </w:pPr>
    </w:p>
    <w:p w:rsidR="0066290B" w:rsidRDefault="00F5372B" w:rsidP="0066290B">
      <w:pPr>
        <w:rPr>
          <w:rFonts w:ascii="Times New Roman" w:hAnsi="Times New Roman" w:cs="Times New Roman"/>
          <w:sz w:val="24"/>
          <w:lang w:val="pl-PL"/>
        </w:rPr>
      </w:pPr>
      <w:r>
        <w:rPr>
          <w:rFonts w:ascii="Times New Roman" w:hAnsi="Times New Roman" w:cs="Times New Roman"/>
          <w:sz w:val="24"/>
          <w:lang w:val="pl-PL"/>
        </w:rPr>
        <w:t>Pakiet ten zawiera klasy będące kontrolerami – klasami pośredniczącymi</w:t>
      </w:r>
      <w:r w:rsidR="0066290B">
        <w:rPr>
          <w:rFonts w:ascii="Times New Roman" w:hAnsi="Times New Roman" w:cs="Times New Roman"/>
          <w:sz w:val="24"/>
          <w:lang w:val="pl-PL"/>
        </w:rPr>
        <w:t xml:space="preserve"> między warstwą logiczną i GUI.</w:t>
      </w:r>
    </w:p>
    <w:p w:rsidR="00470782" w:rsidRDefault="00470782" w:rsidP="0098088B">
      <w:pPr>
        <w:pStyle w:val="Nagwek3"/>
        <w:rPr>
          <w:rFonts w:ascii="Times New Roman" w:eastAsiaTheme="minorHAnsi" w:hAnsi="Times New Roman" w:cs="Times New Roman"/>
          <w:b w:val="0"/>
          <w:bCs w:val="0"/>
          <w:color w:val="auto"/>
          <w:sz w:val="24"/>
          <w:lang w:val="pl-PL"/>
        </w:rPr>
      </w:pPr>
    </w:p>
    <w:p w:rsidR="0098088B" w:rsidRPr="0098088B" w:rsidRDefault="00E321D7" w:rsidP="0098088B">
      <w:pPr>
        <w:pStyle w:val="Nagwek3"/>
      </w:pPr>
      <w:bookmarkStart w:id="20" w:name="_Toc439612307"/>
      <w:proofErr w:type="spellStart"/>
      <w:r>
        <w:t>Pakiet</w:t>
      </w:r>
      <w:proofErr w:type="spellEnd"/>
      <w:r>
        <w:t xml:space="preserve"> files</w:t>
      </w:r>
      <w:bookmarkEnd w:id="20"/>
    </w:p>
    <w:p w:rsidR="00E321D7" w:rsidRDefault="0098088B" w:rsidP="00E321D7">
      <w:r>
        <w:rPr>
          <w:noProof/>
          <w:lang w:val="pl-PL" w:eastAsia="pl-PL"/>
        </w:rPr>
        <w:drawing>
          <wp:inline distT="0" distB="0" distL="0" distR="0">
            <wp:extent cx="5760720" cy="2854960"/>
            <wp:effectExtent l="0" t="0" r="0" b="254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et_files.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854960"/>
                    </a:xfrm>
                    <a:prstGeom prst="rect">
                      <a:avLst/>
                    </a:prstGeom>
                  </pic:spPr>
                </pic:pic>
              </a:graphicData>
            </a:graphic>
          </wp:inline>
        </w:drawing>
      </w:r>
    </w:p>
    <w:p w:rsidR="00E321D7" w:rsidRPr="009C4489" w:rsidRDefault="00E321D7" w:rsidP="00E321D7">
      <w:pPr>
        <w:rPr>
          <w:rFonts w:ascii="Times New Roman" w:hAnsi="Times New Roman" w:cs="Times New Roman"/>
          <w:color w:val="222222"/>
          <w:sz w:val="24"/>
          <w:szCs w:val="24"/>
          <w:shd w:val="clear" w:color="auto" w:fill="FFFFFF"/>
          <w:lang w:val="pl-PL"/>
        </w:rPr>
      </w:pPr>
      <w:r w:rsidRPr="009C4489">
        <w:rPr>
          <w:rFonts w:ascii="Times New Roman" w:hAnsi="Times New Roman" w:cs="Times New Roman"/>
          <w:color w:val="222222"/>
          <w:sz w:val="24"/>
          <w:szCs w:val="24"/>
          <w:shd w:val="clear" w:color="auto" w:fill="FFFFFF"/>
          <w:lang w:val="pl-PL"/>
        </w:rPr>
        <w:t xml:space="preserve">Pakiet </w:t>
      </w:r>
      <w:proofErr w:type="spellStart"/>
      <w:r w:rsidRPr="009C4489">
        <w:rPr>
          <w:rFonts w:ascii="Times New Roman" w:hAnsi="Times New Roman" w:cs="Times New Roman"/>
          <w:color w:val="222222"/>
          <w:sz w:val="24"/>
          <w:szCs w:val="24"/>
          <w:shd w:val="clear" w:color="auto" w:fill="FFFFFF"/>
          <w:lang w:val="pl-PL"/>
        </w:rPr>
        <w:t>files</w:t>
      </w:r>
      <w:proofErr w:type="spellEnd"/>
      <w:r w:rsidRPr="009C4489">
        <w:rPr>
          <w:rFonts w:ascii="Times New Roman" w:hAnsi="Times New Roman" w:cs="Times New Roman"/>
          <w:color w:val="222222"/>
          <w:sz w:val="24"/>
          <w:szCs w:val="24"/>
          <w:shd w:val="clear" w:color="auto" w:fill="FFFFFF"/>
          <w:lang w:val="pl-PL"/>
        </w:rPr>
        <w:t xml:space="preserve"> odpowiada za drukowanie</w:t>
      </w:r>
      <w:r w:rsidR="005103C8" w:rsidRPr="009C4489">
        <w:rPr>
          <w:rFonts w:ascii="Times New Roman" w:hAnsi="Times New Roman" w:cs="Times New Roman"/>
          <w:color w:val="222222"/>
          <w:sz w:val="24"/>
          <w:szCs w:val="24"/>
          <w:shd w:val="clear" w:color="auto" w:fill="FFFFFF"/>
          <w:lang w:val="pl-PL"/>
        </w:rPr>
        <w:t xml:space="preserve"> wyników</w:t>
      </w:r>
      <w:r w:rsidRPr="009C4489">
        <w:rPr>
          <w:rFonts w:ascii="Times New Roman" w:hAnsi="Times New Roman" w:cs="Times New Roman"/>
          <w:color w:val="222222"/>
          <w:sz w:val="24"/>
          <w:szCs w:val="24"/>
          <w:shd w:val="clear" w:color="auto" w:fill="FFFFFF"/>
          <w:lang w:val="pl-PL"/>
        </w:rPr>
        <w:t xml:space="preserve"> ankiet i zapisywanie ich do plików.</w:t>
      </w:r>
    </w:p>
    <w:p w:rsidR="00E321D7" w:rsidRPr="009C4489" w:rsidRDefault="00E321D7" w:rsidP="00E321D7">
      <w:pPr>
        <w:rPr>
          <w:rFonts w:ascii="Arial" w:hAnsi="Arial" w:cs="Arial"/>
          <w:color w:val="222222"/>
          <w:sz w:val="19"/>
          <w:szCs w:val="19"/>
          <w:shd w:val="clear" w:color="auto" w:fill="FFFFFF"/>
          <w:lang w:val="pl-PL"/>
        </w:rPr>
      </w:pPr>
    </w:p>
    <w:p w:rsidR="00E321D7" w:rsidRDefault="00CE7696" w:rsidP="00E321D7">
      <w:pPr>
        <w:pStyle w:val="Nagwek3"/>
      </w:pPr>
      <w:bookmarkStart w:id="21" w:name="_Toc439612308"/>
      <w:proofErr w:type="spellStart"/>
      <w:r>
        <w:lastRenderedPageBreak/>
        <w:t>Pakiet</w:t>
      </w:r>
      <w:proofErr w:type="spellEnd"/>
      <w:r>
        <w:t xml:space="preserve"> i</w:t>
      </w:r>
      <w:r w:rsidR="00E321D7">
        <w:t>nterviewer</w:t>
      </w:r>
      <w:bookmarkEnd w:id="21"/>
    </w:p>
    <w:p w:rsidR="00E321D7" w:rsidRDefault="0098552A" w:rsidP="00E321D7">
      <w:r>
        <w:rPr>
          <w:noProof/>
          <w:lang w:val="pl-PL" w:eastAsia="pl-PL"/>
        </w:rPr>
        <w:drawing>
          <wp:inline distT="0" distB="0" distL="0" distR="0">
            <wp:extent cx="5760720" cy="2797175"/>
            <wp:effectExtent l="0" t="0" r="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et_interviewer.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97175"/>
                    </a:xfrm>
                    <a:prstGeom prst="rect">
                      <a:avLst/>
                    </a:prstGeom>
                  </pic:spPr>
                </pic:pic>
              </a:graphicData>
            </a:graphic>
          </wp:inline>
        </w:drawing>
      </w:r>
    </w:p>
    <w:p w:rsidR="00CE7696" w:rsidRPr="009C4489" w:rsidRDefault="00E321D7" w:rsidP="00E321D7">
      <w:pPr>
        <w:rPr>
          <w:rFonts w:ascii="Times New Roman" w:hAnsi="Times New Roman" w:cs="Times New Roman"/>
          <w:color w:val="222222"/>
          <w:sz w:val="24"/>
          <w:szCs w:val="24"/>
          <w:shd w:val="clear" w:color="auto" w:fill="FFFFFF"/>
          <w:lang w:val="pl-PL"/>
        </w:rPr>
      </w:pPr>
      <w:r w:rsidRPr="009C4489">
        <w:rPr>
          <w:rFonts w:ascii="Times New Roman" w:hAnsi="Times New Roman" w:cs="Times New Roman"/>
          <w:color w:val="222222"/>
          <w:sz w:val="24"/>
          <w:szCs w:val="24"/>
          <w:shd w:val="clear" w:color="auto" w:fill="FFFFFF"/>
          <w:lang w:val="pl-PL"/>
        </w:rPr>
        <w:t xml:space="preserve">Pakiet </w:t>
      </w:r>
      <w:proofErr w:type="spellStart"/>
      <w:r w:rsidRPr="009C4489">
        <w:rPr>
          <w:rFonts w:ascii="Times New Roman" w:hAnsi="Times New Roman" w:cs="Times New Roman"/>
          <w:color w:val="222222"/>
          <w:sz w:val="24"/>
          <w:szCs w:val="24"/>
          <w:shd w:val="clear" w:color="auto" w:fill="FFFFFF"/>
          <w:lang w:val="pl-PL"/>
        </w:rPr>
        <w:t>interviewer</w:t>
      </w:r>
      <w:proofErr w:type="spellEnd"/>
      <w:r w:rsidRPr="009C4489">
        <w:rPr>
          <w:rFonts w:ascii="Times New Roman" w:hAnsi="Times New Roman" w:cs="Times New Roman"/>
          <w:color w:val="222222"/>
          <w:sz w:val="24"/>
          <w:szCs w:val="24"/>
          <w:shd w:val="clear" w:color="auto" w:fill="FFFFFF"/>
          <w:lang w:val="pl-PL"/>
        </w:rPr>
        <w:t xml:space="preserve"> stanowi logiczną reprezentację ankieterów:</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1) Klasa </w:t>
      </w:r>
      <w:proofErr w:type="spellStart"/>
      <w:r w:rsidRPr="009C4489">
        <w:rPr>
          <w:rFonts w:ascii="Times New Roman" w:hAnsi="Times New Roman" w:cs="Times New Roman"/>
          <w:color w:val="222222"/>
          <w:sz w:val="24"/>
          <w:szCs w:val="24"/>
          <w:shd w:val="clear" w:color="auto" w:fill="FFFFFF"/>
          <w:lang w:val="pl-PL"/>
        </w:rPr>
        <w:t>Interviewer</w:t>
      </w:r>
      <w:proofErr w:type="spellEnd"/>
      <w:r w:rsidRPr="009C4489">
        <w:rPr>
          <w:rFonts w:ascii="Times New Roman" w:hAnsi="Times New Roman" w:cs="Times New Roman"/>
          <w:color w:val="222222"/>
          <w:sz w:val="24"/>
          <w:szCs w:val="24"/>
          <w:shd w:val="clear" w:color="auto" w:fill="FFFFFF"/>
          <w:lang w:val="pl-PL"/>
        </w:rPr>
        <w:t xml:space="preserve"> reprezentuje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a) </w:t>
      </w:r>
      <w:proofErr w:type="spellStart"/>
      <w:r w:rsidRPr="009C4489">
        <w:rPr>
          <w:rFonts w:ascii="Times New Roman" w:hAnsi="Times New Roman" w:cs="Times New Roman"/>
          <w:color w:val="222222"/>
          <w:sz w:val="24"/>
          <w:szCs w:val="24"/>
          <w:shd w:val="clear" w:color="auto" w:fill="FFFFFF"/>
          <w:lang w:val="pl-PL"/>
        </w:rPr>
        <w:t>name</w:t>
      </w:r>
      <w:proofErr w:type="spellEnd"/>
      <w:r w:rsidRPr="009C4489">
        <w:rPr>
          <w:rFonts w:ascii="Times New Roman" w:hAnsi="Times New Roman" w:cs="Times New Roman"/>
          <w:color w:val="222222"/>
          <w:sz w:val="24"/>
          <w:szCs w:val="24"/>
          <w:shd w:val="clear" w:color="auto" w:fill="FFFFFF"/>
          <w:lang w:val="pl-PL"/>
        </w:rPr>
        <w:t xml:space="preserve"> - imię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b) </w:t>
      </w:r>
      <w:proofErr w:type="spellStart"/>
      <w:r w:rsidRPr="009C4489">
        <w:rPr>
          <w:rFonts w:ascii="Times New Roman" w:hAnsi="Times New Roman" w:cs="Times New Roman"/>
          <w:color w:val="222222"/>
          <w:sz w:val="24"/>
          <w:szCs w:val="24"/>
          <w:shd w:val="clear" w:color="auto" w:fill="FFFFFF"/>
          <w:lang w:val="pl-PL"/>
        </w:rPr>
        <w:t>surname</w:t>
      </w:r>
      <w:proofErr w:type="spellEnd"/>
      <w:r w:rsidRPr="009C4489">
        <w:rPr>
          <w:rFonts w:ascii="Times New Roman" w:hAnsi="Times New Roman" w:cs="Times New Roman"/>
          <w:color w:val="222222"/>
          <w:sz w:val="24"/>
          <w:szCs w:val="24"/>
          <w:shd w:val="clear" w:color="auto" w:fill="FFFFFF"/>
          <w:lang w:val="pl-PL"/>
        </w:rPr>
        <w:t xml:space="preserve"> - nazwisko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c) </w:t>
      </w:r>
      <w:proofErr w:type="spellStart"/>
      <w:r w:rsidRPr="009C4489">
        <w:rPr>
          <w:rFonts w:ascii="Times New Roman" w:hAnsi="Times New Roman" w:cs="Times New Roman"/>
          <w:color w:val="222222"/>
          <w:sz w:val="24"/>
          <w:szCs w:val="24"/>
          <w:shd w:val="clear" w:color="auto" w:fill="FFFFFF"/>
          <w:lang w:val="pl-PL"/>
        </w:rPr>
        <w:t>hireDay</w:t>
      </w:r>
      <w:proofErr w:type="spellEnd"/>
      <w:r w:rsidRPr="009C4489">
        <w:rPr>
          <w:rFonts w:ascii="Times New Roman" w:hAnsi="Times New Roman" w:cs="Times New Roman"/>
          <w:color w:val="222222"/>
          <w:sz w:val="24"/>
          <w:szCs w:val="24"/>
          <w:shd w:val="clear" w:color="auto" w:fill="FFFFFF"/>
          <w:lang w:val="pl-PL"/>
        </w:rPr>
        <w:t xml:space="preserve"> - data zatrudnienia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d) </w:t>
      </w:r>
      <w:proofErr w:type="spellStart"/>
      <w:r w:rsidRPr="009C4489">
        <w:rPr>
          <w:rFonts w:ascii="Times New Roman" w:hAnsi="Times New Roman" w:cs="Times New Roman"/>
          <w:color w:val="222222"/>
          <w:sz w:val="24"/>
          <w:szCs w:val="24"/>
          <w:shd w:val="clear" w:color="auto" w:fill="FFFFFF"/>
          <w:lang w:val="pl-PL"/>
        </w:rPr>
        <w:t>relieveName</w:t>
      </w:r>
      <w:proofErr w:type="spellEnd"/>
      <w:r w:rsidRPr="009C4489">
        <w:rPr>
          <w:rFonts w:ascii="Times New Roman" w:hAnsi="Times New Roman" w:cs="Times New Roman"/>
          <w:color w:val="222222"/>
          <w:sz w:val="24"/>
          <w:szCs w:val="24"/>
          <w:shd w:val="clear" w:color="auto" w:fill="FFFFFF"/>
          <w:lang w:val="pl-PL"/>
        </w:rPr>
        <w:t xml:space="preserve"> - data zwolnienia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e) id - identyfikator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f) </w:t>
      </w:r>
      <w:proofErr w:type="spellStart"/>
      <w:r w:rsidRPr="009C4489">
        <w:rPr>
          <w:rFonts w:ascii="Times New Roman" w:hAnsi="Times New Roman" w:cs="Times New Roman"/>
          <w:color w:val="222222"/>
          <w:sz w:val="24"/>
          <w:szCs w:val="24"/>
          <w:shd w:val="clear" w:color="auto" w:fill="FFFFFF"/>
          <w:lang w:val="pl-PL"/>
        </w:rPr>
        <w:t>outOfWorkTime</w:t>
      </w:r>
      <w:proofErr w:type="spellEnd"/>
      <w:r w:rsidRPr="009C4489">
        <w:rPr>
          <w:rFonts w:ascii="Times New Roman" w:hAnsi="Times New Roman" w:cs="Times New Roman"/>
          <w:color w:val="222222"/>
          <w:sz w:val="24"/>
          <w:szCs w:val="24"/>
          <w:shd w:val="clear" w:color="auto" w:fill="FFFFFF"/>
          <w:lang w:val="pl-PL"/>
        </w:rPr>
        <w:t xml:space="preserve"> - lista okresów, w których ankieter nie był zatrudniony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g) </w:t>
      </w:r>
      <w:proofErr w:type="spellStart"/>
      <w:r w:rsidRPr="009C4489">
        <w:rPr>
          <w:rFonts w:ascii="Times New Roman" w:hAnsi="Times New Roman" w:cs="Times New Roman"/>
          <w:color w:val="222222"/>
          <w:sz w:val="24"/>
          <w:szCs w:val="24"/>
          <w:shd w:val="clear" w:color="auto" w:fill="FFFFFF"/>
          <w:lang w:val="pl-PL"/>
        </w:rPr>
        <w:t>interviewerPrivileges</w:t>
      </w:r>
      <w:proofErr w:type="spellEnd"/>
      <w:r w:rsidRPr="009C4489">
        <w:rPr>
          <w:rFonts w:ascii="Times New Roman" w:hAnsi="Times New Roman" w:cs="Times New Roman"/>
          <w:color w:val="222222"/>
          <w:sz w:val="24"/>
          <w:szCs w:val="24"/>
          <w:shd w:val="clear" w:color="auto" w:fill="FFFFFF"/>
          <w:lang w:val="pl-PL"/>
        </w:rPr>
        <w:t xml:space="preserve"> - ogólne uprawnienia ankietera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h) </w:t>
      </w:r>
      <w:proofErr w:type="spellStart"/>
      <w:r w:rsidRPr="009C4489">
        <w:rPr>
          <w:rFonts w:ascii="Times New Roman" w:hAnsi="Times New Roman" w:cs="Times New Roman"/>
          <w:color w:val="222222"/>
          <w:sz w:val="24"/>
          <w:szCs w:val="24"/>
          <w:shd w:val="clear" w:color="auto" w:fill="FFFFFF"/>
          <w:lang w:val="pl-PL"/>
        </w:rPr>
        <w:t>intervSurveysPriviliges</w:t>
      </w:r>
      <w:proofErr w:type="spellEnd"/>
      <w:r w:rsidRPr="009C4489">
        <w:rPr>
          <w:rFonts w:ascii="Times New Roman" w:hAnsi="Times New Roman" w:cs="Times New Roman"/>
          <w:color w:val="222222"/>
          <w:sz w:val="24"/>
          <w:szCs w:val="24"/>
          <w:shd w:val="clear" w:color="auto" w:fill="FFFFFF"/>
          <w:lang w:val="pl-PL"/>
        </w:rPr>
        <w:t xml:space="preserve"> - uprawnienia ankietera dotyczące konkretnej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2) Klasa </w:t>
      </w:r>
      <w:proofErr w:type="spellStart"/>
      <w:r w:rsidRPr="009C4489">
        <w:rPr>
          <w:rFonts w:ascii="Times New Roman" w:hAnsi="Times New Roman" w:cs="Times New Roman"/>
          <w:color w:val="222222"/>
          <w:sz w:val="24"/>
          <w:szCs w:val="24"/>
          <w:shd w:val="clear" w:color="auto" w:fill="FFFFFF"/>
          <w:lang w:val="pl-PL"/>
        </w:rPr>
        <w:t>InterviewersRepository</w:t>
      </w:r>
      <w:proofErr w:type="spellEnd"/>
      <w:r w:rsidRPr="009C4489">
        <w:rPr>
          <w:rFonts w:ascii="Times New Roman" w:hAnsi="Times New Roman" w:cs="Times New Roman"/>
          <w:color w:val="222222"/>
          <w:sz w:val="24"/>
          <w:szCs w:val="24"/>
          <w:shd w:val="clear" w:color="auto" w:fill="FFFFFF"/>
          <w:lang w:val="pl-PL"/>
        </w:rPr>
        <w:t xml:space="preserve"> dostarcza ankieterów, którzy są zapisani w systemie</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a) </w:t>
      </w:r>
      <w:proofErr w:type="spellStart"/>
      <w:r w:rsidRPr="009C4489">
        <w:rPr>
          <w:rFonts w:ascii="Times New Roman" w:hAnsi="Times New Roman" w:cs="Times New Roman"/>
          <w:color w:val="222222"/>
          <w:sz w:val="24"/>
          <w:szCs w:val="24"/>
          <w:shd w:val="clear" w:color="auto" w:fill="FFFFFF"/>
          <w:lang w:val="pl-PL"/>
        </w:rPr>
        <w:t>interviewers</w:t>
      </w:r>
      <w:proofErr w:type="spellEnd"/>
      <w:r w:rsidRPr="009C4489">
        <w:rPr>
          <w:rFonts w:ascii="Times New Roman" w:hAnsi="Times New Roman" w:cs="Times New Roman"/>
          <w:color w:val="222222"/>
          <w:sz w:val="24"/>
          <w:szCs w:val="24"/>
          <w:shd w:val="clear" w:color="auto" w:fill="FFFFFF"/>
          <w:lang w:val="pl-PL"/>
        </w:rPr>
        <w:t xml:space="preserve"> - lista ankieterów zapisanych w systemie</w:t>
      </w:r>
    </w:p>
    <w:p w:rsidR="00CE7696" w:rsidRPr="009C4489" w:rsidRDefault="00CE7696" w:rsidP="00E321D7">
      <w:pPr>
        <w:rPr>
          <w:lang w:val="pl-PL"/>
        </w:rPr>
      </w:pPr>
    </w:p>
    <w:p w:rsidR="00CE7696" w:rsidRDefault="00CE7696" w:rsidP="00CE7696">
      <w:pPr>
        <w:pStyle w:val="Nagwek3"/>
      </w:pPr>
      <w:bookmarkStart w:id="22" w:name="_Toc439612309"/>
      <w:proofErr w:type="spellStart"/>
      <w:r>
        <w:lastRenderedPageBreak/>
        <w:t>Pakiet</w:t>
      </w:r>
      <w:proofErr w:type="spellEnd"/>
      <w:r>
        <w:t xml:space="preserve"> statistics</w:t>
      </w:r>
      <w:bookmarkEnd w:id="22"/>
    </w:p>
    <w:p w:rsidR="00CE7696" w:rsidRDefault="0098552A" w:rsidP="00CE7696">
      <w:r>
        <w:rPr>
          <w:noProof/>
          <w:lang w:val="pl-PL" w:eastAsia="pl-PL"/>
        </w:rPr>
        <w:drawing>
          <wp:inline distT="0" distB="0" distL="0" distR="0">
            <wp:extent cx="5753100" cy="25812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et_statistic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584694"/>
                    </a:xfrm>
                    <a:prstGeom prst="rect">
                      <a:avLst/>
                    </a:prstGeom>
                  </pic:spPr>
                </pic:pic>
              </a:graphicData>
            </a:graphic>
          </wp:inline>
        </w:drawing>
      </w:r>
    </w:p>
    <w:p w:rsidR="00CE7696" w:rsidRPr="009C4489" w:rsidRDefault="00CE7696" w:rsidP="00CE7696">
      <w:pPr>
        <w:rPr>
          <w:rFonts w:ascii="Times New Roman" w:hAnsi="Times New Roman" w:cs="Times New Roman"/>
          <w:sz w:val="24"/>
          <w:szCs w:val="24"/>
          <w:lang w:val="pl-PL"/>
        </w:rPr>
      </w:pPr>
      <w:r w:rsidRPr="009C4489">
        <w:rPr>
          <w:rFonts w:ascii="Times New Roman" w:hAnsi="Times New Roman" w:cs="Times New Roman"/>
          <w:sz w:val="24"/>
          <w:szCs w:val="24"/>
          <w:lang w:val="pl-PL"/>
        </w:rPr>
        <w:t xml:space="preserve">Pakiet </w:t>
      </w:r>
      <w:proofErr w:type="spellStart"/>
      <w:r w:rsidRPr="009C4489">
        <w:rPr>
          <w:rFonts w:ascii="Times New Roman" w:hAnsi="Times New Roman" w:cs="Times New Roman"/>
          <w:sz w:val="24"/>
          <w:szCs w:val="24"/>
          <w:lang w:val="pl-PL"/>
        </w:rPr>
        <w:t>statistics</w:t>
      </w:r>
      <w:proofErr w:type="spellEnd"/>
      <w:r w:rsidRPr="009C4489">
        <w:rPr>
          <w:rFonts w:ascii="Times New Roman" w:hAnsi="Times New Roman" w:cs="Times New Roman"/>
          <w:sz w:val="24"/>
          <w:szCs w:val="24"/>
          <w:lang w:val="pl-PL"/>
        </w:rPr>
        <w:t xml:space="preserve"> dostarcza statystyk dotyczących danych zebranych w ankietach oraz statystyk dotyczących funkcjonowania systemu.</w:t>
      </w:r>
      <w:r w:rsidRPr="009C4489">
        <w:rPr>
          <w:rFonts w:ascii="Times New Roman" w:hAnsi="Times New Roman" w:cs="Times New Roman"/>
          <w:sz w:val="24"/>
          <w:szCs w:val="24"/>
          <w:lang w:val="pl-PL"/>
        </w:rPr>
        <w:br/>
      </w:r>
      <w:r w:rsidRPr="009C4489">
        <w:rPr>
          <w:rFonts w:ascii="Times New Roman" w:hAnsi="Times New Roman" w:cs="Times New Roman"/>
          <w:sz w:val="24"/>
          <w:szCs w:val="24"/>
          <w:lang w:val="pl-PL"/>
        </w:rPr>
        <w:br/>
        <w:t xml:space="preserve">1) Klasa </w:t>
      </w:r>
      <w:proofErr w:type="spellStart"/>
      <w:r w:rsidRPr="009C4489">
        <w:rPr>
          <w:rFonts w:ascii="Times New Roman" w:hAnsi="Times New Roman" w:cs="Times New Roman"/>
          <w:sz w:val="24"/>
          <w:szCs w:val="24"/>
          <w:lang w:val="pl-PL"/>
        </w:rPr>
        <w:t>QuestionStatisticsProvider</w:t>
      </w:r>
      <w:proofErr w:type="spellEnd"/>
      <w:r w:rsidRPr="009C4489">
        <w:rPr>
          <w:rFonts w:ascii="Times New Roman" w:hAnsi="Times New Roman" w:cs="Times New Roman"/>
          <w:sz w:val="24"/>
          <w:szCs w:val="24"/>
          <w:lang w:val="pl-PL"/>
        </w:rPr>
        <w:t xml:space="preserve"> dostarcza statystyk dotyczących danych zebranych w ankietach. Klasa zawiera metody służące do obliczenia podstawowych statystyk opisowych (takich jak </w:t>
      </w:r>
      <w:proofErr w:type="spellStart"/>
      <w:r w:rsidRPr="009C4489">
        <w:rPr>
          <w:rFonts w:ascii="Times New Roman" w:hAnsi="Times New Roman" w:cs="Times New Roman"/>
          <w:sz w:val="24"/>
          <w:szCs w:val="24"/>
          <w:lang w:val="pl-PL"/>
        </w:rPr>
        <w:t>np</w:t>
      </w:r>
      <w:proofErr w:type="spellEnd"/>
      <w:r w:rsidRPr="009C4489">
        <w:rPr>
          <w:rFonts w:ascii="Times New Roman" w:hAnsi="Times New Roman" w:cs="Times New Roman"/>
          <w:sz w:val="24"/>
          <w:szCs w:val="24"/>
          <w:lang w:val="pl-PL"/>
        </w:rPr>
        <w:t>: średnia, mediana, odchylenie standardowe, wartości ekstremalne).</w:t>
      </w:r>
      <w:r w:rsidRPr="009C4489">
        <w:rPr>
          <w:rFonts w:ascii="Times New Roman" w:hAnsi="Times New Roman" w:cs="Times New Roman"/>
          <w:sz w:val="24"/>
          <w:szCs w:val="24"/>
          <w:lang w:val="pl-PL"/>
        </w:rPr>
        <w:br/>
      </w:r>
      <w:r w:rsidRPr="009C4489">
        <w:rPr>
          <w:rFonts w:ascii="Times New Roman" w:hAnsi="Times New Roman" w:cs="Times New Roman"/>
          <w:sz w:val="24"/>
          <w:szCs w:val="24"/>
          <w:lang w:val="pl-PL"/>
        </w:rPr>
        <w:br/>
        <w:t xml:space="preserve">2) Klasa </w:t>
      </w:r>
      <w:proofErr w:type="spellStart"/>
      <w:r w:rsidRPr="009C4489">
        <w:rPr>
          <w:rFonts w:ascii="Times New Roman" w:hAnsi="Times New Roman" w:cs="Times New Roman"/>
          <w:sz w:val="24"/>
          <w:szCs w:val="24"/>
          <w:lang w:val="pl-PL"/>
        </w:rPr>
        <w:t>InterviewerStatisticsProvider</w:t>
      </w:r>
      <w:proofErr w:type="spellEnd"/>
      <w:r w:rsidRPr="009C4489">
        <w:rPr>
          <w:rFonts w:ascii="Times New Roman" w:hAnsi="Times New Roman" w:cs="Times New Roman"/>
          <w:sz w:val="24"/>
          <w:szCs w:val="24"/>
          <w:lang w:val="pl-PL"/>
        </w:rPr>
        <w:t xml:space="preserve"> dostarcza statystyk dotyczących pracy ankieterów. Zawiera metody, które pozwalają ustalić, ile dany ankieter wypełnił ankiet w wybranym przedziale czasowym.</w:t>
      </w:r>
      <w:r w:rsidRPr="009C4489">
        <w:rPr>
          <w:rFonts w:ascii="Times New Roman" w:hAnsi="Times New Roman" w:cs="Times New Roman"/>
          <w:sz w:val="24"/>
          <w:szCs w:val="24"/>
          <w:lang w:val="pl-PL"/>
        </w:rPr>
        <w:br/>
      </w:r>
      <w:r w:rsidRPr="009C4489">
        <w:rPr>
          <w:rFonts w:ascii="Times New Roman" w:hAnsi="Times New Roman" w:cs="Times New Roman"/>
          <w:sz w:val="24"/>
          <w:szCs w:val="24"/>
          <w:lang w:val="pl-PL"/>
        </w:rPr>
        <w:br/>
        <w:t xml:space="preserve">3) Klasa </w:t>
      </w:r>
      <w:proofErr w:type="spellStart"/>
      <w:r w:rsidRPr="009C4489">
        <w:rPr>
          <w:rFonts w:ascii="Times New Roman" w:hAnsi="Times New Roman" w:cs="Times New Roman"/>
          <w:sz w:val="24"/>
          <w:szCs w:val="24"/>
          <w:lang w:val="pl-PL"/>
        </w:rPr>
        <w:t>SurveysStatisticsProvider</w:t>
      </w:r>
      <w:proofErr w:type="spellEnd"/>
      <w:r w:rsidRPr="009C4489">
        <w:rPr>
          <w:rFonts w:ascii="Times New Roman" w:hAnsi="Times New Roman" w:cs="Times New Roman"/>
          <w:sz w:val="24"/>
          <w:szCs w:val="24"/>
          <w:lang w:val="pl-PL"/>
        </w:rPr>
        <w:t xml:space="preserve"> dostarcza statystyk dotyczących wypełniania konkretnego szablonu ankiety. Pozwala na sprawdzenie liczby wypełnionych ankiet w wybranym przedziale czasowym oraz znalezienie ankietera, który wypełnił najwięcej ankiet danego rodzaju.</w:t>
      </w:r>
    </w:p>
    <w:p w:rsidR="00CE7696" w:rsidRPr="009C4489" w:rsidRDefault="00CE7696" w:rsidP="00CE7696">
      <w:pPr>
        <w:rPr>
          <w:lang w:val="pl-PL"/>
        </w:rPr>
      </w:pPr>
    </w:p>
    <w:p w:rsidR="00CE7696" w:rsidRDefault="00CE7696" w:rsidP="00CE7696">
      <w:pPr>
        <w:pStyle w:val="Nagwek3"/>
      </w:pPr>
      <w:bookmarkStart w:id="23" w:name="_Toc439612310"/>
      <w:proofErr w:type="spellStart"/>
      <w:r>
        <w:t>Pakiet</w:t>
      </w:r>
      <w:proofErr w:type="spellEnd"/>
      <w:r>
        <w:t xml:space="preserve"> survey</w:t>
      </w:r>
      <w:bookmarkEnd w:id="23"/>
    </w:p>
    <w:p w:rsidR="00CE7696" w:rsidRDefault="0098552A" w:rsidP="00CE7696">
      <w:r>
        <w:rPr>
          <w:noProof/>
          <w:lang w:val="pl-PL" w:eastAsia="pl-PL"/>
        </w:rPr>
        <w:drawing>
          <wp:inline distT="0" distB="0" distL="0" distR="0">
            <wp:extent cx="5760720" cy="1331595"/>
            <wp:effectExtent l="0" t="0" r="0" b="190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iet_surve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331595"/>
                    </a:xfrm>
                    <a:prstGeom prst="rect">
                      <a:avLst/>
                    </a:prstGeom>
                  </pic:spPr>
                </pic:pic>
              </a:graphicData>
            </a:graphic>
          </wp:inline>
        </w:drawing>
      </w:r>
    </w:p>
    <w:p w:rsidR="00CE7696" w:rsidRPr="009C4489" w:rsidRDefault="00CE7696" w:rsidP="00CE7696">
      <w:pPr>
        <w:rPr>
          <w:rFonts w:ascii="Times New Roman" w:hAnsi="Times New Roman" w:cs="Times New Roman"/>
          <w:color w:val="222222"/>
          <w:sz w:val="24"/>
          <w:szCs w:val="24"/>
          <w:shd w:val="clear" w:color="auto" w:fill="FFFFFF"/>
          <w:lang w:val="pl-PL"/>
        </w:rPr>
      </w:pPr>
      <w:r w:rsidRPr="009C4489">
        <w:rPr>
          <w:rFonts w:ascii="Times New Roman" w:hAnsi="Times New Roman" w:cs="Times New Roman"/>
          <w:color w:val="222222"/>
          <w:sz w:val="24"/>
          <w:szCs w:val="24"/>
          <w:shd w:val="clear" w:color="auto" w:fill="FFFFFF"/>
          <w:lang w:val="pl-PL"/>
        </w:rPr>
        <w:t xml:space="preserve">Pakiet </w:t>
      </w:r>
      <w:proofErr w:type="spellStart"/>
      <w:r w:rsidRPr="009C4489">
        <w:rPr>
          <w:rFonts w:ascii="Times New Roman" w:hAnsi="Times New Roman" w:cs="Times New Roman"/>
          <w:color w:val="222222"/>
          <w:sz w:val="24"/>
          <w:szCs w:val="24"/>
          <w:shd w:val="clear" w:color="auto" w:fill="FFFFFF"/>
          <w:lang w:val="pl-PL"/>
        </w:rPr>
        <w:t>survey</w:t>
      </w:r>
      <w:proofErr w:type="spellEnd"/>
      <w:r w:rsidRPr="009C4489">
        <w:rPr>
          <w:rFonts w:ascii="Times New Roman" w:hAnsi="Times New Roman" w:cs="Times New Roman"/>
          <w:color w:val="222222"/>
          <w:sz w:val="24"/>
          <w:szCs w:val="24"/>
          <w:shd w:val="clear" w:color="auto" w:fill="FFFFFF"/>
          <w:lang w:val="pl-PL"/>
        </w:rPr>
        <w:t xml:space="preserve"> odpowiada za logiczną reprezentację ankiet oraz umożliwia dostęp do listy szablonów ankiet i wypełnionych ankiet przechowywanych w repozytorium:</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1) Klasa </w:t>
      </w:r>
      <w:proofErr w:type="spellStart"/>
      <w:r w:rsidRPr="009C4489">
        <w:rPr>
          <w:rFonts w:ascii="Times New Roman" w:hAnsi="Times New Roman" w:cs="Times New Roman"/>
          <w:color w:val="222222"/>
          <w:sz w:val="24"/>
          <w:szCs w:val="24"/>
          <w:shd w:val="clear" w:color="auto" w:fill="FFFFFF"/>
          <w:lang w:val="pl-PL"/>
        </w:rPr>
        <w:t>Survey</w:t>
      </w:r>
      <w:proofErr w:type="spellEnd"/>
      <w:r w:rsidRPr="009C4489">
        <w:rPr>
          <w:rFonts w:ascii="Times New Roman" w:hAnsi="Times New Roman" w:cs="Times New Roman"/>
          <w:color w:val="222222"/>
          <w:sz w:val="24"/>
          <w:szCs w:val="24"/>
          <w:shd w:val="clear" w:color="auto" w:fill="FFFFFF"/>
          <w:lang w:val="pl-PL"/>
        </w:rPr>
        <w:t xml:space="preserve"> reprezentuje szablon ankiety lub wypełnioną ankietę</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lastRenderedPageBreak/>
        <w:t xml:space="preserve">        a) </w:t>
      </w:r>
      <w:proofErr w:type="spellStart"/>
      <w:r w:rsidRPr="009C4489">
        <w:rPr>
          <w:rFonts w:ascii="Times New Roman" w:hAnsi="Times New Roman" w:cs="Times New Roman"/>
          <w:color w:val="222222"/>
          <w:sz w:val="24"/>
          <w:szCs w:val="24"/>
          <w:shd w:val="clear" w:color="auto" w:fill="FFFFFF"/>
          <w:lang w:val="pl-PL"/>
        </w:rPr>
        <w:t>questions</w:t>
      </w:r>
      <w:proofErr w:type="spellEnd"/>
      <w:r w:rsidRPr="009C4489">
        <w:rPr>
          <w:rFonts w:ascii="Times New Roman" w:hAnsi="Times New Roman" w:cs="Times New Roman"/>
          <w:color w:val="222222"/>
          <w:sz w:val="24"/>
          <w:szCs w:val="24"/>
          <w:shd w:val="clear" w:color="auto" w:fill="FFFFFF"/>
          <w:lang w:val="pl-PL"/>
        </w:rPr>
        <w:t xml:space="preserve"> - lista pytań wchodzących w skład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b) </w:t>
      </w:r>
      <w:proofErr w:type="spellStart"/>
      <w:r w:rsidRPr="009C4489">
        <w:rPr>
          <w:rFonts w:ascii="Times New Roman" w:hAnsi="Times New Roman" w:cs="Times New Roman"/>
          <w:color w:val="222222"/>
          <w:sz w:val="24"/>
          <w:szCs w:val="24"/>
          <w:shd w:val="clear" w:color="auto" w:fill="FFFFFF"/>
          <w:lang w:val="pl-PL"/>
        </w:rPr>
        <w:t>startTime</w:t>
      </w:r>
      <w:proofErr w:type="spellEnd"/>
      <w:r w:rsidRPr="009C4489">
        <w:rPr>
          <w:rFonts w:ascii="Times New Roman" w:hAnsi="Times New Roman" w:cs="Times New Roman"/>
          <w:color w:val="222222"/>
          <w:sz w:val="24"/>
          <w:szCs w:val="24"/>
          <w:shd w:val="clear" w:color="auto" w:fill="FFFFFF"/>
          <w:lang w:val="pl-PL"/>
        </w:rPr>
        <w:t xml:space="preserve"> - czas rozpoczęcia wypełniania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c) </w:t>
      </w:r>
      <w:proofErr w:type="spellStart"/>
      <w:r w:rsidRPr="009C4489">
        <w:rPr>
          <w:rFonts w:ascii="Times New Roman" w:hAnsi="Times New Roman" w:cs="Times New Roman"/>
          <w:color w:val="222222"/>
          <w:sz w:val="24"/>
          <w:szCs w:val="24"/>
          <w:shd w:val="clear" w:color="auto" w:fill="FFFFFF"/>
          <w:lang w:val="pl-PL"/>
        </w:rPr>
        <w:t>finishTime</w:t>
      </w:r>
      <w:proofErr w:type="spellEnd"/>
      <w:r w:rsidRPr="009C4489">
        <w:rPr>
          <w:rFonts w:ascii="Times New Roman" w:hAnsi="Times New Roman" w:cs="Times New Roman"/>
          <w:color w:val="222222"/>
          <w:sz w:val="24"/>
          <w:szCs w:val="24"/>
          <w:shd w:val="clear" w:color="auto" w:fill="FFFFFF"/>
          <w:lang w:val="pl-PL"/>
        </w:rPr>
        <w:t xml:space="preserve"> - czas zakończenia wypełniania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d) </w:t>
      </w:r>
      <w:proofErr w:type="spellStart"/>
      <w:r w:rsidRPr="009C4489">
        <w:rPr>
          <w:rFonts w:ascii="Times New Roman" w:hAnsi="Times New Roman" w:cs="Times New Roman"/>
          <w:color w:val="222222"/>
          <w:sz w:val="24"/>
          <w:szCs w:val="24"/>
          <w:shd w:val="clear" w:color="auto" w:fill="FFFFFF"/>
          <w:lang w:val="pl-PL"/>
        </w:rPr>
        <w:t>interviewer</w:t>
      </w:r>
      <w:proofErr w:type="spellEnd"/>
      <w:r w:rsidRPr="009C4489">
        <w:rPr>
          <w:rFonts w:ascii="Times New Roman" w:hAnsi="Times New Roman" w:cs="Times New Roman"/>
          <w:color w:val="222222"/>
          <w:sz w:val="24"/>
          <w:szCs w:val="24"/>
          <w:shd w:val="clear" w:color="auto" w:fill="FFFFFF"/>
          <w:lang w:val="pl-PL"/>
        </w:rPr>
        <w:t xml:space="preserve"> - ankieter wypełniający daną ankietę</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e) </w:t>
      </w:r>
      <w:proofErr w:type="spellStart"/>
      <w:r w:rsidRPr="009C4489">
        <w:rPr>
          <w:rFonts w:ascii="Times New Roman" w:hAnsi="Times New Roman" w:cs="Times New Roman"/>
          <w:color w:val="222222"/>
          <w:sz w:val="24"/>
          <w:szCs w:val="24"/>
          <w:shd w:val="clear" w:color="auto" w:fill="FFFFFF"/>
          <w:lang w:val="pl-PL"/>
        </w:rPr>
        <w:t>idOfSurveys</w:t>
      </w:r>
      <w:proofErr w:type="spellEnd"/>
      <w:r w:rsidRPr="009C4489">
        <w:rPr>
          <w:rFonts w:ascii="Times New Roman" w:hAnsi="Times New Roman" w:cs="Times New Roman"/>
          <w:color w:val="222222"/>
          <w:sz w:val="24"/>
          <w:szCs w:val="24"/>
          <w:shd w:val="clear" w:color="auto" w:fill="FFFFFF"/>
          <w:lang w:val="pl-PL"/>
        </w:rPr>
        <w:t xml:space="preserve"> - identyfikator szablonu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f) </w:t>
      </w:r>
      <w:proofErr w:type="spellStart"/>
      <w:r w:rsidRPr="009C4489">
        <w:rPr>
          <w:rFonts w:ascii="Times New Roman" w:hAnsi="Times New Roman" w:cs="Times New Roman"/>
          <w:color w:val="222222"/>
          <w:sz w:val="24"/>
          <w:szCs w:val="24"/>
          <w:shd w:val="clear" w:color="auto" w:fill="FFFFFF"/>
          <w:lang w:val="pl-PL"/>
        </w:rPr>
        <w:t>title</w:t>
      </w:r>
      <w:proofErr w:type="spellEnd"/>
      <w:r w:rsidRPr="009C4489">
        <w:rPr>
          <w:rFonts w:ascii="Times New Roman" w:hAnsi="Times New Roman" w:cs="Times New Roman"/>
          <w:color w:val="222222"/>
          <w:sz w:val="24"/>
          <w:szCs w:val="24"/>
          <w:shd w:val="clear" w:color="auto" w:fill="FFFFFF"/>
          <w:lang w:val="pl-PL"/>
        </w:rPr>
        <w:t xml:space="preserve"> - tytuł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g) </w:t>
      </w:r>
      <w:proofErr w:type="spellStart"/>
      <w:r w:rsidRPr="009C4489">
        <w:rPr>
          <w:rFonts w:ascii="Times New Roman" w:hAnsi="Times New Roman" w:cs="Times New Roman"/>
          <w:color w:val="222222"/>
          <w:sz w:val="24"/>
          <w:szCs w:val="24"/>
          <w:shd w:val="clear" w:color="auto" w:fill="FFFFFF"/>
          <w:lang w:val="pl-PL"/>
        </w:rPr>
        <w:t>description</w:t>
      </w:r>
      <w:proofErr w:type="spellEnd"/>
      <w:r w:rsidRPr="009C4489">
        <w:rPr>
          <w:rFonts w:ascii="Times New Roman" w:hAnsi="Times New Roman" w:cs="Times New Roman"/>
          <w:color w:val="222222"/>
          <w:sz w:val="24"/>
          <w:szCs w:val="24"/>
          <w:shd w:val="clear" w:color="auto" w:fill="FFFFFF"/>
          <w:lang w:val="pl-PL"/>
        </w:rPr>
        <w:t xml:space="preserve"> - opis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h) </w:t>
      </w:r>
      <w:proofErr w:type="spellStart"/>
      <w:r w:rsidRPr="009C4489">
        <w:rPr>
          <w:rFonts w:ascii="Times New Roman" w:hAnsi="Times New Roman" w:cs="Times New Roman"/>
          <w:color w:val="222222"/>
          <w:sz w:val="24"/>
          <w:szCs w:val="24"/>
          <w:shd w:val="clear" w:color="auto" w:fill="FFFFFF"/>
          <w:lang w:val="pl-PL"/>
        </w:rPr>
        <w:t>summary</w:t>
      </w:r>
      <w:proofErr w:type="spellEnd"/>
      <w:r w:rsidRPr="009C4489">
        <w:rPr>
          <w:rFonts w:ascii="Times New Roman" w:hAnsi="Times New Roman" w:cs="Times New Roman"/>
          <w:color w:val="222222"/>
          <w:sz w:val="24"/>
          <w:szCs w:val="24"/>
          <w:shd w:val="clear" w:color="auto" w:fill="FFFFFF"/>
          <w:lang w:val="pl-PL"/>
        </w:rPr>
        <w:t xml:space="preserve"> - podsumowanie ankietera na temat wypełnionej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i) </w:t>
      </w:r>
      <w:proofErr w:type="spellStart"/>
      <w:r w:rsidRPr="009C4489">
        <w:rPr>
          <w:rFonts w:ascii="Times New Roman" w:hAnsi="Times New Roman" w:cs="Times New Roman"/>
          <w:color w:val="222222"/>
          <w:sz w:val="24"/>
          <w:szCs w:val="24"/>
          <w:shd w:val="clear" w:color="auto" w:fill="FFFFFF"/>
          <w:lang w:val="pl-PL"/>
        </w:rPr>
        <w:t>numberOfSurvey</w:t>
      </w:r>
      <w:proofErr w:type="spellEnd"/>
      <w:r w:rsidRPr="009C4489">
        <w:rPr>
          <w:rFonts w:ascii="Times New Roman" w:hAnsi="Times New Roman" w:cs="Times New Roman"/>
          <w:color w:val="222222"/>
          <w:sz w:val="24"/>
          <w:szCs w:val="24"/>
          <w:shd w:val="clear" w:color="auto" w:fill="FFFFFF"/>
          <w:lang w:val="pl-PL"/>
        </w:rPr>
        <w:t xml:space="preserve"> - numer wypełnionej ankiety</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2) Klasa </w:t>
      </w:r>
      <w:proofErr w:type="spellStart"/>
      <w:r w:rsidRPr="009C4489">
        <w:rPr>
          <w:rFonts w:ascii="Times New Roman" w:hAnsi="Times New Roman" w:cs="Times New Roman"/>
          <w:color w:val="222222"/>
          <w:sz w:val="24"/>
          <w:szCs w:val="24"/>
          <w:shd w:val="clear" w:color="auto" w:fill="FFFFFF"/>
          <w:lang w:val="pl-PL"/>
        </w:rPr>
        <w:t>SurveyHandler</w:t>
      </w:r>
      <w:proofErr w:type="spellEnd"/>
      <w:r w:rsidRPr="009C4489">
        <w:rPr>
          <w:rFonts w:ascii="Times New Roman" w:hAnsi="Times New Roman" w:cs="Times New Roman"/>
          <w:color w:val="222222"/>
          <w:sz w:val="24"/>
          <w:szCs w:val="24"/>
          <w:shd w:val="clear" w:color="auto" w:fill="FFFFFF"/>
          <w:lang w:val="pl-PL"/>
        </w:rPr>
        <w:t xml:space="preserve"> dostarcza szablonów ankiet do wypełnienia</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a) </w:t>
      </w:r>
      <w:proofErr w:type="spellStart"/>
      <w:r w:rsidRPr="009C4489">
        <w:rPr>
          <w:rFonts w:ascii="Times New Roman" w:hAnsi="Times New Roman" w:cs="Times New Roman"/>
          <w:color w:val="222222"/>
          <w:sz w:val="24"/>
          <w:szCs w:val="24"/>
          <w:shd w:val="clear" w:color="auto" w:fill="FFFFFF"/>
          <w:lang w:val="pl-PL"/>
        </w:rPr>
        <w:t>surveys</w:t>
      </w:r>
      <w:proofErr w:type="spellEnd"/>
      <w:r w:rsidRPr="009C4489">
        <w:rPr>
          <w:rFonts w:ascii="Times New Roman" w:hAnsi="Times New Roman" w:cs="Times New Roman"/>
          <w:color w:val="222222"/>
          <w:sz w:val="24"/>
          <w:szCs w:val="24"/>
          <w:shd w:val="clear" w:color="auto" w:fill="FFFFFF"/>
          <w:lang w:val="pl-PL"/>
        </w:rPr>
        <w:t xml:space="preserve"> - lista szablonów ankiet</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3) Klasa </w:t>
      </w:r>
      <w:proofErr w:type="spellStart"/>
      <w:r w:rsidRPr="009C4489">
        <w:rPr>
          <w:rFonts w:ascii="Times New Roman" w:hAnsi="Times New Roman" w:cs="Times New Roman"/>
          <w:color w:val="222222"/>
          <w:sz w:val="24"/>
          <w:szCs w:val="24"/>
          <w:shd w:val="clear" w:color="auto" w:fill="FFFFFF"/>
          <w:lang w:val="pl-PL"/>
        </w:rPr>
        <w:t>SurveysRepository</w:t>
      </w:r>
      <w:proofErr w:type="spellEnd"/>
      <w:r w:rsidRPr="009C4489">
        <w:rPr>
          <w:rFonts w:ascii="Times New Roman" w:hAnsi="Times New Roman" w:cs="Times New Roman"/>
          <w:color w:val="222222"/>
          <w:sz w:val="24"/>
          <w:szCs w:val="24"/>
          <w:shd w:val="clear" w:color="auto" w:fill="FFFFFF"/>
          <w:lang w:val="pl-PL"/>
        </w:rPr>
        <w:t xml:space="preserve"> dostarcza wypełnionych ankiet</w:t>
      </w:r>
      <w:r w:rsidRPr="009C4489">
        <w:rPr>
          <w:rFonts w:ascii="Times New Roman" w:hAnsi="Times New Roman" w:cs="Times New Roman"/>
          <w:color w:val="222222"/>
          <w:sz w:val="24"/>
          <w:szCs w:val="24"/>
          <w:lang w:val="pl-PL"/>
        </w:rPr>
        <w:br/>
      </w:r>
      <w:r w:rsidRPr="009C4489">
        <w:rPr>
          <w:rFonts w:ascii="Times New Roman" w:hAnsi="Times New Roman" w:cs="Times New Roman"/>
          <w:color w:val="222222"/>
          <w:sz w:val="24"/>
          <w:szCs w:val="24"/>
          <w:shd w:val="clear" w:color="auto" w:fill="FFFFFF"/>
          <w:lang w:val="pl-PL"/>
        </w:rPr>
        <w:t xml:space="preserve">        a) </w:t>
      </w:r>
      <w:proofErr w:type="spellStart"/>
      <w:r w:rsidRPr="009C4489">
        <w:rPr>
          <w:rFonts w:ascii="Times New Roman" w:hAnsi="Times New Roman" w:cs="Times New Roman"/>
          <w:color w:val="222222"/>
          <w:sz w:val="24"/>
          <w:szCs w:val="24"/>
          <w:shd w:val="clear" w:color="auto" w:fill="FFFFFF"/>
          <w:lang w:val="pl-PL"/>
        </w:rPr>
        <w:t>surveys</w:t>
      </w:r>
      <w:proofErr w:type="spellEnd"/>
      <w:r w:rsidRPr="009C4489">
        <w:rPr>
          <w:rFonts w:ascii="Times New Roman" w:hAnsi="Times New Roman" w:cs="Times New Roman"/>
          <w:color w:val="222222"/>
          <w:sz w:val="24"/>
          <w:szCs w:val="24"/>
          <w:shd w:val="clear" w:color="auto" w:fill="FFFFFF"/>
          <w:lang w:val="pl-PL"/>
        </w:rPr>
        <w:t xml:space="preserve"> - lista wypełnionych ankiet</w:t>
      </w:r>
    </w:p>
    <w:p w:rsidR="0098088B" w:rsidRPr="009C4489" w:rsidRDefault="0098088B" w:rsidP="00CE7696">
      <w:pPr>
        <w:rPr>
          <w:lang w:val="pl-PL"/>
        </w:rPr>
      </w:pPr>
    </w:p>
    <w:p w:rsidR="001754C9" w:rsidRDefault="001754C9" w:rsidP="001754C9">
      <w:pPr>
        <w:pStyle w:val="Nagwek2"/>
        <w:rPr>
          <w:lang w:val="pl-PL"/>
        </w:rPr>
      </w:pPr>
      <w:bookmarkStart w:id="24" w:name="_Toc439612311"/>
      <w:r>
        <w:rPr>
          <w:lang w:val="pl-PL"/>
        </w:rPr>
        <w:t>Model wdrożeniowy</w:t>
      </w:r>
      <w:bookmarkEnd w:id="24"/>
    </w:p>
    <w:p w:rsidR="001754C9" w:rsidRDefault="001F2042" w:rsidP="001754C9">
      <w:pPr>
        <w:rPr>
          <w:lang w:val="pl-PL"/>
        </w:rPr>
      </w:pPr>
      <w:r>
        <w:rPr>
          <w:noProof/>
          <w:lang w:val="pl-PL" w:eastAsia="pl-PL"/>
        </w:rPr>
        <w:drawing>
          <wp:inline distT="0" distB="0" distL="0" distR="0">
            <wp:extent cx="5760720" cy="3637915"/>
            <wp:effectExtent l="0" t="0" r="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ostateczny.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637915"/>
                    </a:xfrm>
                    <a:prstGeom prst="rect">
                      <a:avLst/>
                    </a:prstGeom>
                  </pic:spPr>
                </pic:pic>
              </a:graphicData>
            </a:graphic>
          </wp:inline>
        </w:drawing>
      </w:r>
    </w:p>
    <w:p w:rsidR="00AB62FF"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Mobile </w:t>
      </w:r>
      <w:proofErr w:type="spellStart"/>
      <w:r w:rsidRPr="002A1563">
        <w:rPr>
          <w:rFonts w:ascii="Times New Roman" w:hAnsi="Times New Roman" w:cs="Times New Roman"/>
          <w:sz w:val="24"/>
          <w:szCs w:val="24"/>
          <w:lang w:val="pl-PL"/>
        </w:rPr>
        <w:t>device</w:t>
      </w:r>
      <w:proofErr w:type="spellEnd"/>
      <w:r w:rsidRPr="002A1563">
        <w:rPr>
          <w:rFonts w:ascii="Times New Roman" w:hAnsi="Times New Roman" w:cs="Times New Roman"/>
          <w:sz w:val="24"/>
          <w:szCs w:val="24"/>
          <w:lang w:val="pl-PL"/>
        </w:rPr>
        <w:t xml:space="preserve"> – urządzenie mobilne z systemem operacyjnym Android.</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PC – komputer osobisty z systemem operacyjnym Windows.</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Server –</w:t>
      </w:r>
      <w:r w:rsidR="002A1563" w:rsidRPr="002A1563">
        <w:rPr>
          <w:rFonts w:ascii="Times New Roman" w:hAnsi="Times New Roman" w:cs="Times New Roman"/>
          <w:sz w:val="24"/>
          <w:szCs w:val="24"/>
          <w:lang w:val="pl-PL"/>
        </w:rPr>
        <w:t xml:space="preserve"> serwer gromadzący dane.</w:t>
      </w:r>
    </w:p>
    <w:p w:rsidR="00C405C3" w:rsidRPr="002A1563" w:rsidRDefault="00C405C3" w:rsidP="001754C9">
      <w:pPr>
        <w:rPr>
          <w:rFonts w:ascii="Times New Roman" w:hAnsi="Times New Roman" w:cs="Times New Roman"/>
          <w:sz w:val="24"/>
          <w:szCs w:val="24"/>
          <w:lang w:val="pl-PL"/>
        </w:rPr>
      </w:pPr>
      <w:proofErr w:type="spellStart"/>
      <w:r w:rsidRPr="002A1563">
        <w:rPr>
          <w:rFonts w:ascii="Times New Roman" w:hAnsi="Times New Roman" w:cs="Times New Roman"/>
          <w:sz w:val="24"/>
          <w:szCs w:val="24"/>
          <w:lang w:val="pl-PL"/>
        </w:rPr>
        <w:t>Printer</w:t>
      </w:r>
      <w:proofErr w:type="spellEnd"/>
      <w:r w:rsidRPr="002A1563">
        <w:rPr>
          <w:rFonts w:ascii="Times New Roman" w:hAnsi="Times New Roman" w:cs="Times New Roman"/>
          <w:sz w:val="24"/>
          <w:szCs w:val="24"/>
          <w:lang w:val="pl-PL"/>
        </w:rPr>
        <w:t xml:space="preserve"> – drukarka podłączona do komputera osobistego.</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lastRenderedPageBreak/>
        <w:t xml:space="preserve">Mobile </w:t>
      </w:r>
      <w:proofErr w:type="spellStart"/>
      <w:r w:rsidRPr="002A1563">
        <w:rPr>
          <w:rFonts w:ascii="Times New Roman" w:hAnsi="Times New Roman" w:cs="Times New Roman"/>
          <w:sz w:val="24"/>
          <w:szCs w:val="24"/>
          <w:lang w:val="pl-PL"/>
        </w:rPr>
        <w:t>application</w:t>
      </w:r>
      <w:proofErr w:type="spellEnd"/>
      <w:r w:rsidRPr="002A1563">
        <w:rPr>
          <w:rFonts w:ascii="Times New Roman" w:hAnsi="Times New Roman" w:cs="Times New Roman"/>
          <w:sz w:val="24"/>
          <w:szCs w:val="24"/>
          <w:lang w:val="pl-PL"/>
        </w:rPr>
        <w:t xml:space="preserve"> – aplikacja </w:t>
      </w:r>
      <w:r w:rsidR="002A1563" w:rsidRPr="002A1563">
        <w:rPr>
          <w:rFonts w:ascii="Times New Roman" w:hAnsi="Times New Roman" w:cs="Times New Roman"/>
          <w:sz w:val="24"/>
          <w:szCs w:val="24"/>
          <w:lang w:val="pl-PL"/>
        </w:rPr>
        <w:t xml:space="preserve">mobilna </w:t>
      </w:r>
      <w:r w:rsidRPr="002A1563">
        <w:rPr>
          <w:rFonts w:ascii="Times New Roman" w:hAnsi="Times New Roman" w:cs="Times New Roman"/>
          <w:sz w:val="24"/>
          <w:szCs w:val="24"/>
          <w:lang w:val="pl-PL"/>
        </w:rPr>
        <w:t>działająca na urządzeniu mobilnym z systemem Android.</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Desktop </w:t>
      </w:r>
      <w:proofErr w:type="spellStart"/>
      <w:r w:rsidRPr="002A1563">
        <w:rPr>
          <w:rFonts w:ascii="Times New Roman" w:hAnsi="Times New Roman" w:cs="Times New Roman"/>
          <w:sz w:val="24"/>
          <w:szCs w:val="24"/>
          <w:lang w:val="pl-PL"/>
        </w:rPr>
        <w:t>application</w:t>
      </w:r>
      <w:proofErr w:type="spellEnd"/>
      <w:r w:rsidRPr="002A1563">
        <w:rPr>
          <w:rFonts w:ascii="Times New Roman" w:hAnsi="Times New Roman" w:cs="Times New Roman"/>
          <w:sz w:val="24"/>
          <w:szCs w:val="24"/>
          <w:lang w:val="pl-PL"/>
        </w:rPr>
        <w:t xml:space="preserve"> – aplikacja </w:t>
      </w:r>
      <w:r w:rsidR="002A1563" w:rsidRPr="002A1563">
        <w:rPr>
          <w:rFonts w:ascii="Times New Roman" w:hAnsi="Times New Roman" w:cs="Times New Roman"/>
          <w:sz w:val="24"/>
          <w:szCs w:val="24"/>
          <w:lang w:val="pl-PL"/>
        </w:rPr>
        <w:t xml:space="preserve">desktopowa </w:t>
      </w:r>
      <w:r w:rsidRPr="002A1563">
        <w:rPr>
          <w:rFonts w:ascii="Times New Roman" w:hAnsi="Times New Roman" w:cs="Times New Roman"/>
          <w:sz w:val="24"/>
          <w:szCs w:val="24"/>
          <w:lang w:val="pl-PL"/>
        </w:rPr>
        <w:t>działająca na komputerze osobistym z systemem Windows.</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Server </w:t>
      </w:r>
      <w:proofErr w:type="spellStart"/>
      <w:r w:rsidRPr="002A1563">
        <w:rPr>
          <w:rFonts w:ascii="Times New Roman" w:hAnsi="Times New Roman" w:cs="Times New Roman"/>
          <w:sz w:val="24"/>
          <w:szCs w:val="24"/>
          <w:lang w:val="pl-PL"/>
        </w:rPr>
        <w:t>application</w:t>
      </w:r>
      <w:proofErr w:type="spellEnd"/>
      <w:r w:rsidRPr="002A1563">
        <w:rPr>
          <w:rFonts w:ascii="Times New Roman" w:hAnsi="Times New Roman" w:cs="Times New Roman"/>
          <w:sz w:val="24"/>
          <w:szCs w:val="24"/>
          <w:lang w:val="pl-PL"/>
        </w:rPr>
        <w:t xml:space="preserve"> – aplikacja serwera, która zapisuje zebrane dane w bazie danych.</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Database – baza danych przechowująca zebrane dane.</w:t>
      </w:r>
    </w:p>
    <w:p w:rsidR="00C405C3" w:rsidRPr="002A1563" w:rsidRDefault="00C405C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Mobile </w:t>
      </w:r>
      <w:proofErr w:type="spellStart"/>
      <w:r w:rsidRPr="002A1563">
        <w:rPr>
          <w:rFonts w:ascii="Times New Roman" w:hAnsi="Times New Roman" w:cs="Times New Roman"/>
          <w:sz w:val="24"/>
          <w:szCs w:val="24"/>
          <w:lang w:val="pl-PL"/>
        </w:rPr>
        <w:t>session</w:t>
      </w:r>
      <w:proofErr w:type="spellEnd"/>
      <w:r w:rsidRPr="002A1563">
        <w:rPr>
          <w:rFonts w:ascii="Times New Roman" w:hAnsi="Times New Roman" w:cs="Times New Roman"/>
          <w:sz w:val="24"/>
          <w:szCs w:val="24"/>
          <w:lang w:val="pl-PL"/>
        </w:rPr>
        <w:t xml:space="preserve"> </w:t>
      </w:r>
      <w:proofErr w:type="spellStart"/>
      <w:r w:rsidRPr="002A1563">
        <w:rPr>
          <w:rFonts w:ascii="Times New Roman" w:hAnsi="Times New Roman" w:cs="Times New Roman"/>
          <w:sz w:val="24"/>
          <w:szCs w:val="24"/>
          <w:lang w:val="pl-PL"/>
        </w:rPr>
        <w:t>interface</w:t>
      </w:r>
      <w:proofErr w:type="spellEnd"/>
      <w:r w:rsidRPr="002A1563">
        <w:rPr>
          <w:rFonts w:ascii="Times New Roman" w:hAnsi="Times New Roman" w:cs="Times New Roman"/>
          <w:sz w:val="24"/>
          <w:szCs w:val="24"/>
          <w:lang w:val="pl-PL"/>
        </w:rPr>
        <w:t xml:space="preserve"> – interfejs służący do komunikacji aplikacji mobilnej z aplikacją serwera.</w:t>
      </w:r>
    </w:p>
    <w:p w:rsidR="00C405C3" w:rsidRPr="002A1563" w:rsidRDefault="002A156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PC </w:t>
      </w:r>
      <w:proofErr w:type="spellStart"/>
      <w:r w:rsidRPr="002A1563">
        <w:rPr>
          <w:rFonts w:ascii="Times New Roman" w:hAnsi="Times New Roman" w:cs="Times New Roman"/>
          <w:sz w:val="24"/>
          <w:szCs w:val="24"/>
          <w:lang w:val="pl-PL"/>
        </w:rPr>
        <w:t>session</w:t>
      </w:r>
      <w:proofErr w:type="spellEnd"/>
      <w:r w:rsidRPr="002A1563">
        <w:rPr>
          <w:rFonts w:ascii="Times New Roman" w:hAnsi="Times New Roman" w:cs="Times New Roman"/>
          <w:sz w:val="24"/>
          <w:szCs w:val="24"/>
          <w:lang w:val="pl-PL"/>
        </w:rPr>
        <w:t xml:space="preserve"> </w:t>
      </w:r>
      <w:proofErr w:type="spellStart"/>
      <w:r w:rsidRPr="002A1563">
        <w:rPr>
          <w:rFonts w:ascii="Times New Roman" w:hAnsi="Times New Roman" w:cs="Times New Roman"/>
          <w:sz w:val="24"/>
          <w:szCs w:val="24"/>
          <w:lang w:val="pl-PL"/>
        </w:rPr>
        <w:t>interface</w:t>
      </w:r>
      <w:proofErr w:type="spellEnd"/>
      <w:r w:rsidRPr="002A1563">
        <w:rPr>
          <w:rFonts w:ascii="Times New Roman" w:hAnsi="Times New Roman" w:cs="Times New Roman"/>
          <w:sz w:val="24"/>
          <w:szCs w:val="24"/>
          <w:lang w:val="pl-PL"/>
        </w:rPr>
        <w:t xml:space="preserve"> – interfejs służący do komunikacji aplikacji desktopowej z aplikacją serwera.</w:t>
      </w:r>
    </w:p>
    <w:p w:rsidR="000D7C2F" w:rsidRPr="002A1563" w:rsidRDefault="002A1563" w:rsidP="001754C9">
      <w:pPr>
        <w:rPr>
          <w:rFonts w:ascii="Times New Roman" w:hAnsi="Times New Roman" w:cs="Times New Roman"/>
          <w:sz w:val="24"/>
          <w:szCs w:val="24"/>
          <w:lang w:val="pl-PL"/>
        </w:rPr>
      </w:pPr>
      <w:r w:rsidRPr="002A1563">
        <w:rPr>
          <w:rFonts w:ascii="Times New Roman" w:hAnsi="Times New Roman" w:cs="Times New Roman"/>
          <w:sz w:val="24"/>
          <w:szCs w:val="24"/>
          <w:lang w:val="pl-PL"/>
        </w:rPr>
        <w:t xml:space="preserve">Database </w:t>
      </w:r>
      <w:proofErr w:type="spellStart"/>
      <w:r w:rsidRPr="002A1563">
        <w:rPr>
          <w:rFonts w:ascii="Times New Roman" w:hAnsi="Times New Roman" w:cs="Times New Roman"/>
          <w:sz w:val="24"/>
          <w:szCs w:val="24"/>
          <w:lang w:val="pl-PL"/>
        </w:rPr>
        <w:t>interface</w:t>
      </w:r>
      <w:proofErr w:type="spellEnd"/>
      <w:r w:rsidRPr="002A1563">
        <w:rPr>
          <w:rFonts w:ascii="Times New Roman" w:hAnsi="Times New Roman" w:cs="Times New Roman"/>
          <w:sz w:val="24"/>
          <w:szCs w:val="24"/>
          <w:lang w:val="pl-PL"/>
        </w:rPr>
        <w:t xml:space="preserve"> – interfejs bazy danych.</w:t>
      </w:r>
    </w:p>
    <w:p w:rsidR="002A1563" w:rsidRPr="002A1563" w:rsidRDefault="002A1563" w:rsidP="001754C9">
      <w:pPr>
        <w:rPr>
          <w:rFonts w:ascii="Times New Roman" w:hAnsi="Times New Roman" w:cs="Times New Roman"/>
          <w:sz w:val="24"/>
          <w:szCs w:val="24"/>
          <w:lang w:val="pl-PL"/>
        </w:rPr>
      </w:pPr>
      <w:proofErr w:type="spellStart"/>
      <w:r w:rsidRPr="002A1563">
        <w:rPr>
          <w:rFonts w:ascii="Times New Roman" w:hAnsi="Times New Roman" w:cs="Times New Roman"/>
          <w:sz w:val="24"/>
          <w:szCs w:val="24"/>
          <w:lang w:val="pl-PL"/>
        </w:rPr>
        <w:t>Printer</w:t>
      </w:r>
      <w:proofErr w:type="spellEnd"/>
      <w:r w:rsidRPr="002A1563">
        <w:rPr>
          <w:rFonts w:ascii="Times New Roman" w:hAnsi="Times New Roman" w:cs="Times New Roman"/>
          <w:sz w:val="24"/>
          <w:szCs w:val="24"/>
          <w:lang w:val="pl-PL"/>
        </w:rPr>
        <w:t xml:space="preserve"> </w:t>
      </w:r>
      <w:proofErr w:type="spellStart"/>
      <w:r w:rsidRPr="002A1563">
        <w:rPr>
          <w:rFonts w:ascii="Times New Roman" w:hAnsi="Times New Roman" w:cs="Times New Roman"/>
          <w:sz w:val="24"/>
          <w:szCs w:val="24"/>
          <w:lang w:val="pl-PL"/>
        </w:rPr>
        <w:t>interface</w:t>
      </w:r>
      <w:proofErr w:type="spellEnd"/>
      <w:r w:rsidRPr="002A1563">
        <w:rPr>
          <w:rFonts w:ascii="Times New Roman" w:hAnsi="Times New Roman" w:cs="Times New Roman"/>
          <w:sz w:val="24"/>
          <w:szCs w:val="24"/>
          <w:lang w:val="pl-PL"/>
        </w:rPr>
        <w:t xml:space="preserve">  - interfejs drukarki podłączonej do komputera osobistego.</w:t>
      </w:r>
    </w:p>
    <w:p w:rsidR="001754C9" w:rsidRDefault="009C4489" w:rsidP="001754C9">
      <w:pPr>
        <w:pStyle w:val="Nagwek1"/>
        <w:rPr>
          <w:lang w:val="pl-PL"/>
        </w:rPr>
      </w:pPr>
      <w:bookmarkStart w:id="25" w:name="_Toc439612312"/>
      <w:r>
        <w:rPr>
          <w:lang w:val="pl-PL"/>
        </w:rPr>
        <w:t>Zestawienie prac</w:t>
      </w:r>
      <w:r w:rsidR="001754C9">
        <w:rPr>
          <w:lang w:val="pl-PL"/>
        </w:rPr>
        <w:t xml:space="preserve"> wykonanych przez poszczególnych członków zespołu</w:t>
      </w:r>
      <w:bookmarkEnd w:id="25"/>
    </w:p>
    <w:p w:rsidR="001754C9" w:rsidRDefault="001754C9" w:rsidP="001754C9">
      <w:pPr>
        <w:rPr>
          <w:lang w:val="pl-PL"/>
        </w:rPr>
      </w:pPr>
    </w:p>
    <w:p w:rsidR="00CA1F01" w:rsidRPr="00C35BE5" w:rsidRDefault="000E66CD" w:rsidP="00CA1F01">
      <w:pPr>
        <w:pStyle w:val="Akapitzlist"/>
        <w:numPr>
          <w:ilvl w:val="2"/>
          <w:numId w:val="19"/>
        </w:numPr>
        <w:rPr>
          <w:rFonts w:ascii="Times New Roman" w:hAnsi="Times New Roman" w:cs="Times New Roman"/>
          <w:sz w:val="24"/>
          <w:szCs w:val="24"/>
          <w:lang w:val="pl-PL"/>
        </w:rPr>
      </w:pPr>
      <w:r w:rsidRPr="00C35BE5">
        <w:rPr>
          <w:rFonts w:ascii="Times New Roman" w:hAnsi="Times New Roman" w:cs="Times New Roman"/>
          <w:sz w:val="24"/>
          <w:szCs w:val="24"/>
          <w:lang w:val="pl-PL"/>
        </w:rPr>
        <w:t xml:space="preserve">Andrzej </w:t>
      </w:r>
      <w:proofErr w:type="spellStart"/>
      <w:r w:rsidRPr="00C35BE5">
        <w:rPr>
          <w:rFonts w:ascii="Times New Roman" w:hAnsi="Times New Roman" w:cs="Times New Roman"/>
          <w:sz w:val="24"/>
          <w:szCs w:val="24"/>
          <w:lang w:val="pl-PL"/>
        </w:rPr>
        <w:t>Bo</w:t>
      </w:r>
      <w:r w:rsidR="0084429E" w:rsidRPr="00C35BE5">
        <w:rPr>
          <w:rFonts w:ascii="Times New Roman" w:hAnsi="Times New Roman" w:cs="Times New Roman"/>
          <w:sz w:val="24"/>
          <w:szCs w:val="24"/>
          <w:lang w:val="pl-PL"/>
        </w:rPr>
        <w:t>honos</w:t>
      </w:r>
      <w:proofErr w:type="spellEnd"/>
    </w:p>
    <w:p w:rsidR="00CA1F01" w:rsidRPr="00C35BE5" w:rsidRDefault="00C955CE" w:rsidP="00CA1F01">
      <w:pPr>
        <w:pStyle w:val="Akapitzlist"/>
        <w:numPr>
          <w:ilvl w:val="0"/>
          <w:numId w:val="21"/>
        </w:numPr>
        <w:rPr>
          <w:rFonts w:ascii="Times New Roman" w:hAnsi="Times New Roman" w:cs="Times New Roman"/>
          <w:sz w:val="24"/>
          <w:szCs w:val="24"/>
          <w:lang w:val="pl-PL"/>
        </w:rPr>
      </w:pPr>
      <w:r>
        <w:rPr>
          <w:rFonts w:ascii="Times New Roman" w:hAnsi="Times New Roman" w:cs="Times New Roman"/>
          <w:sz w:val="24"/>
          <w:szCs w:val="24"/>
          <w:lang w:val="pl-PL"/>
        </w:rPr>
        <w:t>i</w:t>
      </w:r>
      <w:r w:rsidR="006E7A0F">
        <w:rPr>
          <w:rFonts w:ascii="Times New Roman" w:hAnsi="Times New Roman" w:cs="Times New Roman"/>
          <w:sz w:val="24"/>
          <w:szCs w:val="24"/>
          <w:lang w:val="pl-PL"/>
        </w:rPr>
        <w:t xml:space="preserve">mplementacja części wspólnych pakietów: </w:t>
      </w:r>
      <w:proofErr w:type="spellStart"/>
      <w:r w:rsidR="006E7A0F">
        <w:rPr>
          <w:rFonts w:ascii="Times New Roman" w:hAnsi="Times New Roman" w:cs="Times New Roman"/>
          <w:sz w:val="24"/>
          <w:szCs w:val="24"/>
          <w:lang w:val="pl-PL"/>
        </w:rPr>
        <w:t>files</w:t>
      </w:r>
      <w:proofErr w:type="spellEnd"/>
      <w:r w:rsidR="006E7A0F">
        <w:rPr>
          <w:rFonts w:ascii="Times New Roman" w:hAnsi="Times New Roman" w:cs="Times New Roman"/>
          <w:sz w:val="24"/>
          <w:szCs w:val="24"/>
          <w:lang w:val="pl-PL"/>
        </w:rPr>
        <w:t xml:space="preserve">, </w:t>
      </w:r>
      <w:proofErr w:type="spellStart"/>
      <w:r w:rsidR="006E7A0F">
        <w:rPr>
          <w:rFonts w:ascii="Times New Roman" w:hAnsi="Times New Roman" w:cs="Times New Roman"/>
          <w:sz w:val="24"/>
          <w:szCs w:val="24"/>
          <w:lang w:val="pl-PL"/>
        </w:rPr>
        <w:t>survey</w:t>
      </w:r>
      <w:proofErr w:type="spellEnd"/>
      <w:r w:rsidR="006E7A0F">
        <w:rPr>
          <w:rFonts w:ascii="Times New Roman" w:hAnsi="Times New Roman" w:cs="Times New Roman"/>
          <w:sz w:val="24"/>
          <w:szCs w:val="24"/>
          <w:lang w:val="pl-PL"/>
        </w:rPr>
        <w:t xml:space="preserve">, </w:t>
      </w:r>
      <w:proofErr w:type="spellStart"/>
      <w:r w:rsidR="006E7A0F">
        <w:rPr>
          <w:rFonts w:ascii="Times New Roman" w:hAnsi="Times New Roman" w:cs="Times New Roman"/>
          <w:sz w:val="24"/>
          <w:szCs w:val="24"/>
          <w:lang w:val="pl-PL"/>
        </w:rPr>
        <w:t>statistics</w:t>
      </w:r>
      <w:proofErr w:type="spellEnd"/>
      <w:r w:rsidR="006E7A0F">
        <w:rPr>
          <w:rFonts w:ascii="Times New Roman" w:hAnsi="Times New Roman" w:cs="Times New Roman"/>
          <w:sz w:val="24"/>
          <w:szCs w:val="24"/>
          <w:lang w:val="pl-PL"/>
        </w:rPr>
        <w:t xml:space="preserve"> </w:t>
      </w:r>
    </w:p>
    <w:p w:rsidR="00CA1F01" w:rsidRDefault="00C955CE" w:rsidP="00CA1F01">
      <w:pPr>
        <w:pStyle w:val="Akapitzlist"/>
        <w:numPr>
          <w:ilvl w:val="0"/>
          <w:numId w:val="21"/>
        </w:numPr>
        <w:rPr>
          <w:rFonts w:ascii="Times New Roman" w:hAnsi="Times New Roman" w:cs="Times New Roman"/>
          <w:sz w:val="24"/>
          <w:szCs w:val="24"/>
          <w:lang w:val="pl-PL"/>
        </w:rPr>
      </w:pPr>
      <w:r>
        <w:rPr>
          <w:rFonts w:ascii="Times New Roman" w:hAnsi="Times New Roman" w:cs="Times New Roman"/>
          <w:sz w:val="24"/>
          <w:szCs w:val="24"/>
          <w:lang w:val="pl-PL"/>
        </w:rPr>
        <w:t>aplikacja desktopowa</w:t>
      </w:r>
    </w:p>
    <w:p w:rsidR="00C955CE" w:rsidRPr="001E43BD" w:rsidRDefault="00FA41C8" w:rsidP="00C955CE">
      <w:pPr>
        <w:pStyle w:val="Akapitzlist"/>
        <w:numPr>
          <w:ilvl w:val="0"/>
          <w:numId w:val="41"/>
        </w:numPr>
        <w:rPr>
          <w:rFonts w:ascii="Times New Roman" w:hAnsi="Times New Roman" w:cs="Times New Roman"/>
          <w:b/>
          <w:sz w:val="24"/>
          <w:szCs w:val="24"/>
          <w:lang w:val="pl-PL"/>
        </w:rPr>
      </w:pPr>
      <w:proofErr w:type="spellStart"/>
      <w:r w:rsidRPr="001E43BD">
        <w:rPr>
          <w:rFonts w:ascii="Times New Roman" w:hAnsi="Times New Roman" w:cs="Times New Roman"/>
          <w:b/>
          <w:color w:val="222222"/>
          <w:sz w:val="24"/>
          <w:szCs w:val="24"/>
          <w:shd w:val="clear" w:color="auto" w:fill="FFFFFF"/>
        </w:rPr>
        <w:t>Stworzenie</w:t>
      </w:r>
      <w:proofErr w:type="spellEnd"/>
      <w:r w:rsidRPr="001E43BD">
        <w:rPr>
          <w:rFonts w:ascii="Times New Roman" w:hAnsi="Times New Roman" w:cs="Times New Roman"/>
          <w:b/>
          <w:color w:val="222222"/>
          <w:sz w:val="24"/>
          <w:szCs w:val="24"/>
          <w:shd w:val="clear" w:color="auto" w:fill="FFFFFF"/>
        </w:rPr>
        <w:t xml:space="preserve"> </w:t>
      </w:r>
      <w:proofErr w:type="spellStart"/>
      <w:r w:rsidRPr="001E43BD">
        <w:rPr>
          <w:rFonts w:ascii="Times New Roman" w:hAnsi="Times New Roman" w:cs="Times New Roman"/>
          <w:b/>
          <w:color w:val="222222"/>
          <w:sz w:val="24"/>
          <w:szCs w:val="24"/>
          <w:shd w:val="clear" w:color="auto" w:fill="FFFFFF"/>
        </w:rPr>
        <w:t>nowej</w:t>
      </w:r>
      <w:proofErr w:type="spellEnd"/>
      <w:r w:rsidRPr="001E43BD">
        <w:rPr>
          <w:rFonts w:ascii="Times New Roman" w:hAnsi="Times New Roman" w:cs="Times New Roman"/>
          <w:b/>
          <w:color w:val="222222"/>
          <w:sz w:val="24"/>
          <w:szCs w:val="24"/>
          <w:shd w:val="clear" w:color="auto" w:fill="FFFFFF"/>
        </w:rPr>
        <w:t xml:space="preserve"> </w:t>
      </w:r>
      <w:proofErr w:type="spellStart"/>
      <w:r w:rsidRPr="001E43BD">
        <w:rPr>
          <w:rFonts w:ascii="Times New Roman" w:hAnsi="Times New Roman" w:cs="Times New Roman"/>
          <w:b/>
          <w:color w:val="222222"/>
          <w:sz w:val="24"/>
          <w:szCs w:val="24"/>
          <w:shd w:val="clear" w:color="auto" w:fill="FFFFFF"/>
        </w:rPr>
        <w:t>ankiety</w:t>
      </w:r>
      <w:proofErr w:type="spellEnd"/>
      <w:r w:rsidRPr="001E43BD">
        <w:rPr>
          <w:rFonts w:ascii="Times New Roman" w:hAnsi="Times New Roman" w:cs="Times New Roman"/>
          <w:b/>
          <w:color w:val="222222"/>
          <w:sz w:val="24"/>
          <w:szCs w:val="24"/>
          <w:shd w:val="clear" w:color="auto" w:fill="FFFFFF"/>
        </w:rPr>
        <w:t>. </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9C4489">
        <w:rPr>
          <w:rFonts w:ascii="Times New Roman" w:hAnsi="Times New Roman" w:cs="Times New Roman"/>
          <w:b/>
          <w:color w:val="222222"/>
          <w:sz w:val="24"/>
          <w:szCs w:val="24"/>
          <w:shd w:val="clear" w:color="auto" w:fill="FFFFFF"/>
          <w:lang w:val="pl-PL"/>
        </w:rPr>
        <w:t>Edycja pytań istniejącej już </w:t>
      </w:r>
      <w:r w:rsidRPr="009C4489">
        <w:rPr>
          <w:rStyle w:val="apple-converted-space"/>
          <w:rFonts w:ascii="Times New Roman" w:hAnsi="Times New Roman" w:cs="Times New Roman"/>
          <w:b/>
          <w:color w:val="222222"/>
          <w:sz w:val="24"/>
          <w:szCs w:val="24"/>
          <w:shd w:val="clear" w:color="auto" w:fill="FFFFFF"/>
          <w:lang w:val="pl-PL"/>
        </w:rPr>
        <w:t> </w:t>
      </w:r>
      <w:r w:rsidRPr="009C4489">
        <w:rPr>
          <w:rFonts w:ascii="Times New Roman" w:hAnsi="Times New Roman" w:cs="Times New Roman"/>
          <w:b/>
          <w:color w:val="222222"/>
          <w:sz w:val="24"/>
          <w:szCs w:val="24"/>
          <w:shd w:val="clear" w:color="auto" w:fill="FFFFFF"/>
          <w:lang w:val="pl-PL"/>
        </w:rPr>
        <w:t>ankiety.</w:t>
      </w:r>
    </w:p>
    <w:p w:rsidR="00FA41C8" w:rsidRPr="001E43BD" w:rsidRDefault="00FA41C8" w:rsidP="00C955CE">
      <w:pPr>
        <w:pStyle w:val="Akapitzlist"/>
        <w:numPr>
          <w:ilvl w:val="0"/>
          <w:numId w:val="41"/>
        </w:numPr>
        <w:rPr>
          <w:rFonts w:ascii="Times New Roman" w:hAnsi="Times New Roman" w:cs="Times New Roman"/>
          <w:b/>
          <w:sz w:val="24"/>
          <w:szCs w:val="24"/>
          <w:lang w:val="pl-PL"/>
        </w:rPr>
      </w:pPr>
      <w:proofErr w:type="spellStart"/>
      <w:r w:rsidRPr="001E43BD">
        <w:rPr>
          <w:rFonts w:ascii="Times New Roman" w:hAnsi="Times New Roman" w:cs="Times New Roman"/>
          <w:b/>
          <w:color w:val="222222"/>
          <w:sz w:val="24"/>
          <w:szCs w:val="24"/>
          <w:shd w:val="clear" w:color="auto" w:fill="FFFFFF"/>
        </w:rPr>
        <w:t>Zmiana</w:t>
      </w:r>
      <w:proofErr w:type="spellEnd"/>
      <w:r w:rsidRPr="001E43BD">
        <w:rPr>
          <w:rFonts w:ascii="Times New Roman" w:hAnsi="Times New Roman" w:cs="Times New Roman"/>
          <w:b/>
          <w:color w:val="222222"/>
          <w:sz w:val="24"/>
          <w:szCs w:val="24"/>
          <w:shd w:val="clear" w:color="auto" w:fill="FFFFFF"/>
        </w:rPr>
        <w:t xml:space="preserve"> </w:t>
      </w:r>
      <w:proofErr w:type="spellStart"/>
      <w:r w:rsidRPr="001E43BD">
        <w:rPr>
          <w:rFonts w:ascii="Times New Roman" w:hAnsi="Times New Roman" w:cs="Times New Roman"/>
          <w:b/>
          <w:color w:val="222222"/>
          <w:sz w:val="24"/>
          <w:szCs w:val="24"/>
          <w:shd w:val="clear" w:color="auto" w:fill="FFFFFF"/>
        </w:rPr>
        <w:t>statusu</w:t>
      </w:r>
      <w:proofErr w:type="spellEnd"/>
      <w:r w:rsidRPr="001E43BD">
        <w:rPr>
          <w:rFonts w:ascii="Times New Roman" w:hAnsi="Times New Roman" w:cs="Times New Roman"/>
          <w:b/>
          <w:color w:val="222222"/>
          <w:sz w:val="24"/>
          <w:szCs w:val="24"/>
          <w:shd w:val="clear" w:color="auto" w:fill="FFFFFF"/>
        </w:rPr>
        <w:t xml:space="preserve"> </w:t>
      </w:r>
      <w:proofErr w:type="spellStart"/>
      <w:r w:rsidRPr="001E43BD">
        <w:rPr>
          <w:rFonts w:ascii="Times New Roman" w:hAnsi="Times New Roman" w:cs="Times New Roman"/>
          <w:b/>
          <w:color w:val="222222"/>
          <w:sz w:val="24"/>
          <w:szCs w:val="24"/>
          <w:shd w:val="clear" w:color="auto" w:fill="FFFFFF"/>
        </w:rPr>
        <w:t>ankiety</w:t>
      </w:r>
      <w:proofErr w:type="spellEnd"/>
      <w:r w:rsidRPr="001E43BD">
        <w:rPr>
          <w:rFonts w:ascii="Times New Roman" w:hAnsi="Times New Roman" w:cs="Times New Roman"/>
          <w:b/>
          <w:color w:val="222222"/>
          <w:sz w:val="24"/>
          <w:szCs w:val="24"/>
          <w:shd w:val="clear" w:color="auto" w:fill="FFFFFF"/>
        </w:rPr>
        <w:t>.</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9C4489">
        <w:rPr>
          <w:rFonts w:ascii="Times New Roman" w:hAnsi="Times New Roman" w:cs="Times New Roman"/>
          <w:b/>
          <w:color w:val="222222"/>
          <w:sz w:val="24"/>
          <w:szCs w:val="24"/>
          <w:shd w:val="clear" w:color="auto" w:fill="FFFFFF"/>
          <w:lang w:val="pl-PL"/>
        </w:rPr>
        <w:t>Wykorzystanie istniejącej ankiety do stworzenia nowej.</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9C4489">
        <w:rPr>
          <w:rFonts w:ascii="Times New Roman" w:hAnsi="Times New Roman" w:cs="Times New Roman"/>
          <w:b/>
          <w:color w:val="000000"/>
          <w:sz w:val="24"/>
          <w:szCs w:val="24"/>
          <w:shd w:val="clear" w:color="auto" w:fill="FFFFFF"/>
          <w:lang w:val="pl-PL"/>
        </w:rPr>
        <w:t>Zmiana kolejności pytań w ankiecie.</w:t>
      </w:r>
    </w:p>
    <w:p w:rsidR="00FA41C8" w:rsidRPr="001E43BD" w:rsidRDefault="00FA41C8" w:rsidP="00C955CE">
      <w:pPr>
        <w:pStyle w:val="Akapitzlist"/>
        <w:numPr>
          <w:ilvl w:val="0"/>
          <w:numId w:val="41"/>
        </w:numPr>
        <w:rPr>
          <w:rFonts w:ascii="Times New Roman" w:hAnsi="Times New Roman" w:cs="Times New Roman"/>
          <w:b/>
          <w:sz w:val="24"/>
          <w:szCs w:val="24"/>
          <w:lang w:val="pl-PL"/>
        </w:rPr>
      </w:pPr>
      <w:r w:rsidRPr="009C4489">
        <w:rPr>
          <w:rFonts w:ascii="Times New Roman" w:hAnsi="Times New Roman" w:cs="Times New Roman"/>
          <w:b/>
          <w:color w:val="222222"/>
          <w:sz w:val="24"/>
          <w:szCs w:val="24"/>
          <w:shd w:val="clear" w:color="auto" w:fill="FFFFFF"/>
          <w:lang w:val="pl-PL"/>
        </w:rPr>
        <w:t>Zapisanie wyników ankiety w pliku .</w:t>
      </w:r>
      <w:proofErr w:type="spellStart"/>
      <w:r w:rsidRPr="009C4489">
        <w:rPr>
          <w:rFonts w:ascii="Times New Roman" w:hAnsi="Times New Roman" w:cs="Times New Roman"/>
          <w:b/>
          <w:color w:val="222222"/>
          <w:sz w:val="24"/>
          <w:szCs w:val="24"/>
          <w:shd w:val="clear" w:color="auto" w:fill="FFFFFF"/>
          <w:lang w:val="pl-PL"/>
        </w:rPr>
        <w:t>csv</w:t>
      </w:r>
      <w:proofErr w:type="spellEnd"/>
      <w:r w:rsidRPr="009C4489">
        <w:rPr>
          <w:rFonts w:ascii="Times New Roman" w:hAnsi="Times New Roman" w:cs="Times New Roman"/>
          <w:b/>
          <w:color w:val="222222"/>
          <w:sz w:val="24"/>
          <w:szCs w:val="24"/>
          <w:shd w:val="clear" w:color="auto" w:fill="FFFFFF"/>
          <w:lang w:val="pl-PL"/>
        </w:rPr>
        <w:t>.</w:t>
      </w:r>
    </w:p>
    <w:p w:rsidR="001E43BD" w:rsidRPr="001E43BD" w:rsidRDefault="001E43BD" w:rsidP="00C955CE">
      <w:pPr>
        <w:pStyle w:val="Akapitzlist"/>
        <w:numPr>
          <w:ilvl w:val="0"/>
          <w:numId w:val="41"/>
        </w:numPr>
        <w:rPr>
          <w:rFonts w:ascii="Times New Roman" w:hAnsi="Times New Roman" w:cs="Times New Roman"/>
          <w:b/>
          <w:sz w:val="24"/>
          <w:szCs w:val="24"/>
          <w:lang w:val="pl-PL"/>
        </w:rPr>
      </w:pPr>
      <w:proofErr w:type="spellStart"/>
      <w:r w:rsidRPr="001E43BD">
        <w:rPr>
          <w:rFonts w:ascii="Times New Roman" w:hAnsi="Times New Roman" w:cs="Times New Roman"/>
          <w:b/>
          <w:color w:val="000000"/>
          <w:sz w:val="24"/>
          <w:szCs w:val="24"/>
          <w:shd w:val="clear" w:color="auto" w:fill="FFFFFF"/>
        </w:rPr>
        <w:t>Udostępnienie</w:t>
      </w:r>
      <w:proofErr w:type="spellEnd"/>
      <w:r w:rsidRPr="001E43BD">
        <w:rPr>
          <w:rFonts w:ascii="Times New Roman" w:hAnsi="Times New Roman" w:cs="Times New Roman"/>
          <w:b/>
          <w:color w:val="000000"/>
          <w:sz w:val="24"/>
          <w:szCs w:val="24"/>
          <w:shd w:val="clear" w:color="auto" w:fill="FFFFFF"/>
        </w:rPr>
        <w:t xml:space="preserve"> </w:t>
      </w:r>
      <w:proofErr w:type="spellStart"/>
      <w:r w:rsidRPr="001E43BD">
        <w:rPr>
          <w:rFonts w:ascii="Times New Roman" w:hAnsi="Times New Roman" w:cs="Times New Roman"/>
          <w:b/>
          <w:color w:val="000000"/>
          <w:sz w:val="24"/>
          <w:szCs w:val="24"/>
          <w:shd w:val="clear" w:color="auto" w:fill="FFFFFF"/>
        </w:rPr>
        <w:t>ankiety</w:t>
      </w:r>
      <w:proofErr w:type="spellEnd"/>
      <w:r w:rsidRPr="001E43BD">
        <w:rPr>
          <w:rFonts w:ascii="Times New Roman" w:hAnsi="Times New Roman" w:cs="Times New Roman"/>
          <w:b/>
          <w:color w:val="000000"/>
          <w:sz w:val="24"/>
          <w:szCs w:val="24"/>
          <w:shd w:val="clear" w:color="auto" w:fill="FFFFFF"/>
        </w:rPr>
        <w:t xml:space="preserve"> </w:t>
      </w:r>
      <w:proofErr w:type="spellStart"/>
      <w:r w:rsidRPr="001E43BD">
        <w:rPr>
          <w:rFonts w:ascii="Times New Roman" w:hAnsi="Times New Roman" w:cs="Times New Roman"/>
          <w:b/>
          <w:color w:val="000000"/>
          <w:sz w:val="24"/>
          <w:szCs w:val="24"/>
          <w:shd w:val="clear" w:color="auto" w:fill="FFFFFF"/>
        </w:rPr>
        <w:t>innym</w:t>
      </w:r>
      <w:proofErr w:type="spellEnd"/>
      <w:r w:rsidRPr="001E43BD">
        <w:rPr>
          <w:rFonts w:ascii="Times New Roman" w:hAnsi="Times New Roman" w:cs="Times New Roman"/>
          <w:b/>
          <w:color w:val="000000"/>
          <w:sz w:val="24"/>
          <w:szCs w:val="24"/>
          <w:shd w:val="clear" w:color="auto" w:fill="FFFFFF"/>
        </w:rPr>
        <w:t xml:space="preserve"> </w:t>
      </w:r>
      <w:proofErr w:type="spellStart"/>
      <w:r w:rsidRPr="001E43BD">
        <w:rPr>
          <w:rFonts w:ascii="Times New Roman" w:hAnsi="Times New Roman" w:cs="Times New Roman"/>
          <w:b/>
          <w:color w:val="000000"/>
          <w:sz w:val="24"/>
          <w:szCs w:val="24"/>
          <w:shd w:val="clear" w:color="auto" w:fill="FFFFFF"/>
        </w:rPr>
        <w:t>ankieterom</w:t>
      </w:r>
      <w:proofErr w:type="spellEnd"/>
      <w:r w:rsidRPr="001E43BD">
        <w:rPr>
          <w:rFonts w:ascii="Times New Roman" w:hAnsi="Times New Roman" w:cs="Times New Roman"/>
          <w:b/>
          <w:color w:val="000000"/>
          <w:sz w:val="24"/>
          <w:szCs w:val="24"/>
          <w:shd w:val="clear" w:color="auto" w:fill="FFFFFF"/>
        </w:rPr>
        <w:t>.</w:t>
      </w:r>
    </w:p>
    <w:p w:rsidR="00CA1F01" w:rsidRPr="00C35BE5" w:rsidRDefault="0084429E" w:rsidP="00CA1F01">
      <w:pPr>
        <w:pStyle w:val="Akapitzlist"/>
        <w:numPr>
          <w:ilvl w:val="2"/>
          <w:numId w:val="19"/>
        </w:numPr>
        <w:rPr>
          <w:rFonts w:ascii="Times New Roman" w:hAnsi="Times New Roman" w:cs="Times New Roman"/>
          <w:sz w:val="24"/>
          <w:szCs w:val="24"/>
          <w:lang w:val="pl-PL"/>
        </w:rPr>
      </w:pPr>
      <w:r w:rsidRPr="00C35BE5">
        <w:rPr>
          <w:rFonts w:ascii="Times New Roman" w:hAnsi="Times New Roman" w:cs="Times New Roman"/>
          <w:sz w:val="24"/>
          <w:szCs w:val="24"/>
          <w:lang w:val="pl-PL"/>
        </w:rPr>
        <w:t>Dominik Demski</w:t>
      </w:r>
    </w:p>
    <w:p w:rsidR="00CA1F01" w:rsidRPr="008D5703" w:rsidRDefault="00CA1F01" w:rsidP="00B56679">
      <w:pPr>
        <w:pStyle w:val="Akapitzlist"/>
        <w:numPr>
          <w:ilvl w:val="0"/>
          <w:numId w:val="22"/>
        </w:numPr>
        <w:jc w:val="both"/>
        <w:rPr>
          <w:rFonts w:ascii="Times New Roman" w:hAnsi="Times New Roman" w:cs="Times New Roman"/>
          <w:sz w:val="24"/>
          <w:szCs w:val="24"/>
          <w:lang w:val="pl-PL"/>
        </w:rPr>
      </w:pPr>
      <w:r w:rsidRPr="00C35BE5">
        <w:rPr>
          <w:rFonts w:ascii="Times New Roman" w:hAnsi="Times New Roman" w:cs="Times New Roman"/>
          <w:sz w:val="24"/>
          <w:szCs w:val="24"/>
          <w:lang w:val="pl-PL"/>
        </w:rPr>
        <w:t xml:space="preserve">implementacja części wspólnych pakietów: </w:t>
      </w:r>
      <w:r w:rsidRPr="00C35BE5">
        <w:rPr>
          <w:rFonts w:ascii="Times New Roman" w:hAnsi="Times New Roman" w:cs="Times New Roman"/>
          <w:sz w:val="24"/>
          <w:szCs w:val="24"/>
        </w:rPr>
        <w:t>questions, constraints, common.</w:t>
      </w:r>
    </w:p>
    <w:p w:rsidR="008D5703" w:rsidRPr="00C35BE5" w:rsidRDefault="008D5703" w:rsidP="00B56679">
      <w:pPr>
        <w:pStyle w:val="Akapitzlist"/>
        <w:numPr>
          <w:ilvl w:val="0"/>
          <w:numId w:val="22"/>
        </w:numPr>
        <w:jc w:val="both"/>
        <w:rPr>
          <w:rFonts w:ascii="Times New Roman" w:hAnsi="Times New Roman" w:cs="Times New Roman"/>
          <w:sz w:val="24"/>
          <w:szCs w:val="24"/>
          <w:lang w:val="pl-PL"/>
        </w:rPr>
      </w:pPr>
      <w:proofErr w:type="spellStart"/>
      <w:r>
        <w:rPr>
          <w:rFonts w:ascii="Times New Roman" w:hAnsi="Times New Roman" w:cs="Times New Roman"/>
          <w:sz w:val="24"/>
          <w:szCs w:val="24"/>
        </w:rPr>
        <w:t>serializacja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szablonów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ankiet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wyników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ankiet</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formatu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oraz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deserializacja</w:t>
      </w:r>
      <w:proofErr w:type="spellEnd"/>
      <w:r w:rsidR="00B66377">
        <w:rPr>
          <w:rFonts w:ascii="Times New Roman" w:hAnsi="Times New Roman" w:cs="Times New Roman"/>
          <w:sz w:val="24"/>
          <w:szCs w:val="24"/>
        </w:rPr>
        <w:t xml:space="preserve"> z format </w:t>
      </w:r>
      <w:proofErr w:type="spellStart"/>
      <w:r w:rsidR="00B66377">
        <w:rPr>
          <w:rFonts w:ascii="Times New Roman" w:hAnsi="Times New Roman" w:cs="Times New Roman"/>
          <w:sz w:val="24"/>
          <w:szCs w:val="24"/>
        </w:rPr>
        <w:t>json</w:t>
      </w:r>
      <w:proofErr w:type="spellEnd"/>
      <w:r>
        <w:rPr>
          <w:rFonts w:ascii="Times New Roman" w:hAnsi="Times New Roman" w:cs="Times New Roman"/>
          <w:sz w:val="24"/>
          <w:szCs w:val="24"/>
        </w:rPr>
        <w:t>.</w:t>
      </w:r>
    </w:p>
    <w:p w:rsidR="00CA1F01" w:rsidRPr="00C35BE5" w:rsidRDefault="00CA1F01" w:rsidP="00B56679">
      <w:pPr>
        <w:pStyle w:val="Akapitzlist"/>
        <w:numPr>
          <w:ilvl w:val="0"/>
          <w:numId w:val="22"/>
        </w:numPr>
        <w:jc w:val="both"/>
        <w:rPr>
          <w:rFonts w:ascii="Times New Roman" w:hAnsi="Times New Roman" w:cs="Times New Roman"/>
          <w:sz w:val="24"/>
          <w:szCs w:val="24"/>
          <w:lang w:val="pl-PL"/>
        </w:rPr>
      </w:pPr>
      <w:r w:rsidRPr="00C35BE5">
        <w:rPr>
          <w:rFonts w:ascii="Times New Roman" w:hAnsi="Times New Roman" w:cs="Times New Roman"/>
          <w:sz w:val="24"/>
          <w:szCs w:val="24"/>
          <w:lang w:val="pl-PL"/>
        </w:rPr>
        <w:t>aplikacja mobilna</w:t>
      </w:r>
      <w:r w:rsidR="008D5703">
        <w:rPr>
          <w:rFonts w:ascii="Times New Roman" w:hAnsi="Times New Roman" w:cs="Times New Roman"/>
          <w:sz w:val="24"/>
          <w:szCs w:val="24"/>
          <w:lang w:val="pl-PL"/>
        </w:rPr>
        <w:t xml:space="preserve"> na platformę Android</w:t>
      </w:r>
    </w:p>
    <w:p w:rsidR="00C35BE5" w:rsidRDefault="00CA1F01" w:rsidP="00B56679">
      <w:pPr>
        <w:pStyle w:val="Akapitzlist"/>
        <w:numPr>
          <w:ilvl w:val="0"/>
          <w:numId w:val="23"/>
        </w:numPr>
        <w:jc w:val="both"/>
        <w:rPr>
          <w:rFonts w:ascii="Times New Roman" w:hAnsi="Times New Roman" w:cs="Times New Roman"/>
          <w:sz w:val="24"/>
          <w:szCs w:val="24"/>
          <w:lang w:val="pl-PL"/>
        </w:rPr>
      </w:pPr>
      <w:r w:rsidRPr="00C35BE5">
        <w:rPr>
          <w:rFonts w:ascii="Times New Roman" w:hAnsi="Times New Roman" w:cs="Times New Roman"/>
          <w:b/>
          <w:sz w:val="24"/>
          <w:szCs w:val="24"/>
          <w:lang w:val="pl-PL"/>
        </w:rPr>
        <w:t>Stworzenie nowej ankiety</w:t>
      </w:r>
      <w:r w:rsidRPr="00C35BE5">
        <w:rPr>
          <w:rFonts w:ascii="Times New Roman" w:hAnsi="Times New Roman" w:cs="Times New Roman"/>
          <w:sz w:val="24"/>
          <w:szCs w:val="24"/>
          <w:lang w:val="pl-PL"/>
        </w:rPr>
        <w:t xml:space="preserve"> (różne typy pytań, edytowanie pytań podczas tworzenia ankiety, do pytań tekstowych możliwość dodania różnych ograniczeń np. że odpowiedź powinna spełniać jakieś wyrażenie regularne).</w:t>
      </w:r>
    </w:p>
    <w:p w:rsidR="00CA1F01" w:rsidRPr="00C35BE5" w:rsidRDefault="00CA1F01" w:rsidP="00B56679">
      <w:pPr>
        <w:pStyle w:val="Akapitzlist"/>
        <w:numPr>
          <w:ilvl w:val="0"/>
          <w:numId w:val="23"/>
        </w:numPr>
        <w:jc w:val="both"/>
        <w:rPr>
          <w:rFonts w:ascii="Times New Roman" w:hAnsi="Times New Roman" w:cs="Times New Roman"/>
          <w:sz w:val="24"/>
          <w:szCs w:val="24"/>
          <w:lang w:val="pl-PL"/>
        </w:rPr>
      </w:pPr>
      <w:r w:rsidRPr="00C35BE5">
        <w:rPr>
          <w:rFonts w:ascii="Times New Roman" w:hAnsi="Times New Roman" w:cs="Times New Roman"/>
          <w:b/>
          <w:color w:val="000000"/>
          <w:sz w:val="24"/>
          <w:szCs w:val="24"/>
          <w:lang w:val="pl-PL"/>
        </w:rPr>
        <w:t>Przeprowadzenie ankiety</w:t>
      </w:r>
      <w:r w:rsidRPr="00C35BE5">
        <w:rPr>
          <w:rFonts w:ascii="Times New Roman" w:hAnsi="Times New Roman" w:cs="Times New Roman"/>
          <w:color w:val="000000"/>
          <w:sz w:val="24"/>
          <w:szCs w:val="24"/>
          <w:lang w:val="pl-PL"/>
        </w:rPr>
        <w:t xml:space="preserve"> (obsługa różnych typów pytań, ograniczeń, zapisanie wyników ankiety do bazy danych).</w:t>
      </w:r>
    </w:p>
    <w:p w:rsidR="00C35BE5" w:rsidRPr="008D5703" w:rsidRDefault="008D5703" w:rsidP="00B56679">
      <w:pPr>
        <w:pStyle w:val="Akapitzlist"/>
        <w:numPr>
          <w:ilvl w:val="0"/>
          <w:numId w:val="23"/>
        </w:numPr>
        <w:jc w:val="both"/>
        <w:rPr>
          <w:rFonts w:ascii="Times New Roman" w:hAnsi="Times New Roman" w:cs="Times New Roman"/>
          <w:b/>
          <w:sz w:val="24"/>
          <w:szCs w:val="24"/>
          <w:lang w:val="pl-PL"/>
        </w:rPr>
      </w:pPr>
      <w:r>
        <w:rPr>
          <w:rFonts w:ascii="Times New Roman" w:hAnsi="Times New Roman" w:cs="Times New Roman"/>
          <w:b/>
          <w:color w:val="000000"/>
          <w:sz w:val="24"/>
          <w:szCs w:val="24"/>
          <w:lang w:val="pl-PL"/>
        </w:rPr>
        <w:t>Generowanie</w:t>
      </w:r>
      <w:r w:rsidR="00CA1F01" w:rsidRPr="00C35BE5">
        <w:rPr>
          <w:rFonts w:ascii="Times New Roman" w:hAnsi="Times New Roman" w:cs="Times New Roman"/>
          <w:b/>
          <w:color w:val="000000"/>
          <w:sz w:val="24"/>
          <w:szCs w:val="24"/>
          <w:lang w:val="pl-PL"/>
        </w:rPr>
        <w:t xml:space="preserve"> wyników pr</w:t>
      </w:r>
      <w:r w:rsidR="0045297C">
        <w:rPr>
          <w:rFonts w:ascii="Times New Roman" w:hAnsi="Times New Roman" w:cs="Times New Roman"/>
          <w:b/>
          <w:color w:val="000000"/>
          <w:sz w:val="24"/>
          <w:szCs w:val="24"/>
          <w:lang w:val="pl-PL"/>
        </w:rPr>
        <w:t xml:space="preserve">zeprowadzonych ankiet </w:t>
      </w:r>
      <w:r>
        <w:rPr>
          <w:rFonts w:ascii="Times New Roman" w:hAnsi="Times New Roman" w:cs="Times New Roman"/>
          <w:b/>
          <w:color w:val="000000"/>
          <w:sz w:val="24"/>
          <w:szCs w:val="24"/>
          <w:lang w:val="pl-PL"/>
        </w:rPr>
        <w:t>jako plik .</w:t>
      </w:r>
      <w:proofErr w:type="spellStart"/>
      <w:r>
        <w:rPr>
          <w:rFonts w:ascii="Times New Roman" w:hAnsi="Times New Roman" w:cs="Times New Roman"/>
          <w:b/>
          <w:color w:val="000000"/>
          <w:sz w:val="24"/>
          <w:szCs w:val="24"/>
          <w:lang w:val="pl-PL"/>
        </w:rPr>
        <w:t>json</w:t>
      </w:r>
      <w:proofErr w:type="spellEnd"/>
      <w:r w:rsidR="0045297C">
        <w:rPr>
          <w:rFonts w:ascii="Times New Roman" w:hAnsi="Times New Roman" w:cs="Times New Roman"/>
          <w:b/>
          <w:color w:val="000000"/>
          <w:sz w:val="24"/>
          <w:szCs w:val="24"/>
          <w:lang w:val="pl-PL"/>
        </w:rPr>
        <w:t>.</w:t>
      </w:r>
    </w:p>
    <w:p w:rsidR="008D5703" w:rsidRPr="00DB48FE" w:rsidRDefault="008D5703" w:rsidP="00DB48FE">
      <w:pPr>
        <w:pStyle w:val="Akapitzlist"/>
        <w:numPr>
          <w:ilvl w:val="0"/>
          <w:numId w:val="23"/>
        </w:numPr>
        <w:jc w:val="both"/>
        <w:rPr>
          <w:rFonts w:ascii="Times New Roman" w:hAnsi="Times New Roman" w:cs="Times New Roman"/>
          <w:b/>
          <w:sz w:val="24"/>
          <w:szCs w:val="24"/>
          <w:lang w:val="pl-PL"/>
        </w:rPr>
      </w:pPr>
      <w:r>
        <w:rPr>
          <w:rFonts w:ascii="Times New Roman" w:hAnsi="Times New Roman" w:cs="Times New Roman"/>
          <w:b/>
          <w:color w:val="000000"/>
          <w:sz w:val="24"/>
          <w:szCs w:val="24"/>
          <w:lang w:val="pl-PL"/>
        </w:rPr>
        <w:t>Eksportowanie</w:t>
      </w:r>
      <w:r w:rsidRPr="00C35BE5">
        <w:rPr>
          <w:rFonts w:ascii="Times New Roman" w:hAnsi="Times New Roman" w:cs="Times New Roman"/>
          <w:b/>
          <w:color w:val="000000"/>
          <w:sz w:val="24"/>
          <w:szCs w:val="24"/>
          <w:lang w:val="pl-PL"/>
        </w:rPr>
        <w:t xml:space="preserve"> wyników pr</w:t>
      </w:r>
      <w:r>
        <w:rPr>
          <w:rFonts w:ascii="Times New Roman" w:hAnsi="Times New Roman" w:cs="Times New Roman"/>
          <w:b/>
          <w:color w:val="000000"/>
          <w:sz w:val="24"/>
          <w:szCs w:val="24"/>
          <w:lang w:val="pl-PL"/>
        </w:rPr>
        <w:t xml:space="preserve">zeprowadzonych ankiet </w:t>
      </w:r>
      <w:r w:rsidR="00DB48FE">
        <w:rPr>
          <w:rFonts w:ascii="Times New Roman" w:hAnsi="Times New Roman" w:cs="Times New Roman"/>
          <w:b/>
          <w:color w:val="000000"/>
          <w:sz w:val="24"/>
          <w:szCs w:val="24"/>
          <w:lang w:val="pl-PL"/>
        </w:rPr>
        <w:t xml:space="preserve">do pliku </w:t>
      </w:r>
      <w:proofErr w:type="spellStart"/>
      <w:r w:rsidR="00DB48FE">
        <w:rPr>
          <w:rFonts w:ascii="Times New Roman" w:hAnsi="Times New Roman" w:cs="Times New Roman"/>
          <w:b/>
          <w:color w:val="000000"/>
          <w:sz w:val="24"/>
          <w:szCs w:val="24"/>
          <w:lang w:val="pl-PL"/>
        </w:rPr>
        <w:t>csv</w:t>
      </w:r>
      <w:proofErr w:type="spellEnd"/>
      <w:r w:rsidR="00DB48FE">
        <w:rPr>
          <w:rFonts w:ascii="Times New Roman" w:hAnsi="Times New Roman" w:cs="Times New Roman"/>
          <w:b/>
          <w:color w:val="000000"/>
          <w:sz w:val="24"/>
          <w:szCs w:val="24"/>
          <w:lang w:val="pl-PL"/>
        </w:rPr>
        <w:t>.</w:t>
      </w:r>
    </w:p>
    <w:p w:rsidR="00B66377" w:rsidRPr="00B66377" w:rsidRDefault="00DB48FE" w:rsidP="00B66377">
      <w:pPr>
        <w:pStyle w:val="Akapitzlist"/>
        <w:numPr>
          <w:ilvl w:val="0"/>
          <w:numId w:val="23"/>
        </w:numPr>
        <w:jc w:val="both"/>
        <w:rPr>
          <w:rFonts w:ascii="Times New Roman" w:hAnsi="Times New Roman" w:cs="Times New Roman"/>
          <w:b/>
          <w:sz w:val="24"/>
          <w:szCs w:val="24"/>
          <w:lang w:val="pl-PL"/>
        </w:rPr>
      </w:pPr>
      <w:r>
        <w:rPr>
          <w:rFonts w:ascii="Times New Roman" w:hAnsi="Times New Roman" w:cs="Times New Roman"/>
          <w:b/>
          <w:color w:val="000000"/>
          <w:sz w:val="24"/>
          <w:szCs w:val="24"/>
          <w:lang w:val="pl-PL"/>
        </w:rPr>
        <w:lastRenderedPageBreak/>
        <w:t xml:space="preserve">Wczytanie </w:t>
      </w:r>
      <w:r w:rsidR="0045297C" w:rsidRPr="0045297C">
        <w:rPr>
          <w:rFonts w:ascii="Times New Roman" w:hAnsi="Times New Roman" w:cs="Times New Roman"/>
          <w:b/>
          <w:color w:val="000000"/>
          <w:sz w:val="24"/>
          <w:szCs w:val="24"/>
          <w:lang w:val="pl-PL"/>
        </w:rPr>
        <w:t>szablonów ankiet</w:t>
      </w:r>
      <w:r>
        <w:rPr>
          <w:rFonts w:ascii="Times New Roman" w:hAnsi="Times New Roman" w:cs="Times New Roman"/>
          <w:b/>
          <w:color w:val="000000"/>
          <w:sz w:val="24"/>
          <w:szCs w:val="24"/>
          <w:lang w:val="pl-PL"/>
        </w:rPr>
        <w:t xml:space="preserve"> z plików .</w:t>
      </w:r>
      <w:proofErr w:type="spellStart"/>
      <w:r>
        <w:rPr>
          <w:rFonts w:ascii="Times New Roman" w:hAnsi="Times New Roman" w:cs="Times New Roman"/>
          <w:b/>
          <w:color w:val="000000"/>
          <w:sz w:val="24"/>
          <w:szCs w:val="24"/>
          <w:lang w:val="pl-PL"/>
        </w:rPr>
        <w:t>json</w:t>
      </w:r>
      <w:proofErr w:type="spellEnd"/>
      <w:r w:rsidR="00CA1F01" w:rsidRPr="0045297C">
        <w:rPr>
          <w:rFonts w:ascii="Times New Roman" w:hAnsi="Times New Roman" w:cs="Times New Roman"/>
          <w:b/>
          <w:color w:val="000000"/>
          <w:sz w:val="24"/>
          <w:szCs w:val="24"/>
          <w:lang w:val="pl-PL"/>
        </w:rPr>
        <w:t>.</w:t>
      </w:r>
    </w:p>
    <w:p w:rsidR="00B66377" w:rsidRPr="00B66377" w:rsidRDefault="00B66377" w:rsidP="00B66377">
      <w:pPr>
        <w:pStyle w:val="Akapitzlist"/>
        <w:numPr>
          <w:ilvl w:val="0"/>
          <w:numId w:val="23"/>
        </w:numPr>
        <w:jc w:val="both"/>
        <w:rPr>
          <w:rFonts w:ascii="Times New Roman" w:hAnsi="Times New Roman" w:cs="Times New Roman"/>
          <w:b/>
          <w:sz w:val="24"/>
          <w:szCs w:val="24"/>
          <w:lang w:val="pl-PL"/>
        </w:rPr>
      </w:pPr>
      <w:r>
        <w:rPr>
          <w:rFonts w:ascii="Times New Roman" w:hAnsi="Times New Roman" w:cs="Times New Roman"/>
          <w:b/>
          <w:color w:val="000000"/>
          <w:sz w:val="24"/>
          <w:szCs w:val="24"/>
          <w:lang w:val="pl-PL"/>
        </w:rPr>
        <w:t>Usuwanie szablonów ankiet.</w:t>
      </w:r>
    </w:p>
    <w:p w:rsidR="00B66377" w:rsidRPr="00B66377" w:rsidRDefault="00B66377" w:rsidP="00B66377">
      <w:pPr>
        <w:pStyle w:val="Akapitzlist"/>
        <w:numPr>
          <w:ilvl w:val="0"/>
          <w:numId w:val="23"/>
        </w:numPr>
        <w:jc w:val="both"/>
        <w:rPr>
          <w:rFonts w:ascii="Times New Roman" w:hAnsi="Times New Roman" w:cs="Times New Roman"/>
          <w:b/>
          <w:sz w:val="24"/>
          <w:szCs w:val="24"/>
          <w:lang w:val="pl-PL"/>
        </w:rPr>
      </w:pPr>
      <w:r>
        <w:rPr>
          <w:rFonts w:ascii="Times New Roman" w:hAnsi="Times New Roman" w:cs="Times New Roman"/>
          <w:b/>
          <w:color w:val="000000"/>
          <w:sz w:val="24"/>
          <w:szCs w:val="24"/>
          <w:lang w:val="pl-PL"/>
        </w:rPr>
        <w:t>Usuwanie zebranych wyników ankiet.</w:t>
      </w:r>
    </w:p>
    <w:p w:rsidR="00B66377" w:rsidRPr="00B66377" w:rsidRDefault="00B66377" w:rsidP="00B66377">
      <w:pPr>
        <w:pStyle w:val="Akapitzlist"/>
        <w:numPr>
          <w:ilvl w:val="0"/>
          <w:numId w:val="23"/>
        </w:numPr>
        <w:jc w:val="both"/>
        <w:rPr>
          <w:rFonts w:ascii="Times New Roman" w:hAnsi="Times New Roman" w:cs="Times New Roman"/>
          <w:b/>
          <w:sz w:val="24"/>
          <w:szCs w:val="24"/>
          <w:lang w:val="pl-PL"/>
        </w:rPr>
      </w:pPr>
      <w:r>
        <w:rPr>
          <w:rFonts w:ascii="Times New Roman" w:hAnsi="Times New Roman" w:cs="Times New Roman"/>
          <w:b/>
          <w:color w:val="000000"/>
          <w:sz w:val="24"/>
          <w:szCs w:val="24"/>
          <w:lang w:val="pl-PL"/>
        </w:rPr>
        <w:t>Możliwość sprawdzenia liczby wypełnionych ankiet na urządzeniu.</w:t>
      </w:r>
    </w:p>
    <w:p w:rsidR="00CA1F01" w:rsidRPr="00B66377" w:rsidRDefault="009D316E" w:rsidP="00B66377">
      <w:pPr>
        <w:pStyle w:val="Akapitzlist"/>
        <w:numPr>
          <w:ilvl w:val="0"/>
          <w:numId w:val="23"/>
        </w:numPr>
        <w:jc w:val="both"/>
        <w:rPr>
          <w:rFonts w:ascii="Times New Roman" w:hAnsi="Times New Roman" w:cs="Times New Roman"/>
          <w:b/>
          <w:sz w:val="24"/>
          <w:szCs w:val="24"/>
          <w:lang w:val="pl-PL"/>
        </w:rPr>
      </w:pPr>
      <w:r w:rsidRPr="00B66377">
        <w:rPr>
          <w:rFonts w:ascii="Times New Roman" w:hAnsi="Times New Roman" w:cs="Times New Roman"/>
          <w:b/>
          <w:color w:val="000000"/>
          <w:sz w:val="24"/>
          <w:szCs w:val="24"/>
          <w:lang w:val="pl-PL"/>
        </w:rPr>
        <w:t>Podstawowe zabezpieczenia przed dostępem do aplikacji niepowołanych osób</w:t>
      </w:r>
      <w:r w:rsidR="00C35BE5" w:rsidRPr="00B66377">
        <w:rPr>
          <w:rFonts w:ascii="Times New Roman" w:hAnsi="Times New Roman" w:cs="Times New Roman"/>
          <w:b/>
          <w:color w:val="000000"/>
          <w:sz w:val="24"/>
          <w:szCs w:val="24"/>
          <w:lang w:val="pl-PL"/>
        </w:rPr>
        <w:t xml:space="preserve"> </w:t>
      </w:r>
      <w:r w:rsidRPr="00B66377">
        <w:rPr>
          <w:rFonts w:ascii="Times New Roman" w:hAnsi="Times New Roman" w:cs="Times New Roman"/>
          <w:b/>
          <w:color w:val="000000"/>
          <w:sz w:val="24"/>
          <w:szCs w:val="24"/>
          <w:lang w:val="pl-PL"/>
        </w:rPr>
        <w:t>–</w:t>
      </w:r>
      <w:r w:rsidR="00C35BE5" w:rsidRPr="00B66377">
        <w:rPr>
          <w:rFonts w:ascii="Times New Roman" w:hAnsi="Times New Roman" w:cs="Times New Roman"/>
          <w:b/>
          <w:color w:val="000000"/>
          <w:sz w:val="24"/>
          <w:szCs w:val="24"/>
          <w:lang w:val="pl-PL"/>
        </w:rPr>
        <w:t xml:space="preserve"> </w:t>
      </w:r>
      <w:r w:rsidRPr="00B66377">
        <w:rPr>
          <w:rFonts w:ascii="Times New Roman" w:hAnsi="Times New Roman" w:cs="Times New Roman"/>
          <w:color w:val="000000"/>
          <w:sz w:val="24"/>
          <w:szCs w:val="24"/>
          <w:lang w:val="pl-PL"/>
        </w:rPr>
        <w:t>zabezpieczenie dostępu hasłem, możliwość ustawienia nowego hasła po odpowiedzi na pytanie pomocnicze, możliwość</w:t>
      </w:r>
      <w:r w:rsidR="00474E1A">
        <w:rPr>
          <w:rFonts w:ascii="Times New Roman" w:hAnsi="Times New Roman" w:cs="Times New Roman"/>
          <w:color w:val="000000"/>
          <w:sz w:val="24"/>
          <w:szCs w:val="24"/>
          <w:lang w:val="pl-PL"/>
        </w:rPr>
        <w:t xml:space="preserve"> </w:t>
      </w:r>
      <w:r w:rsidRPr="00B66377">
        <w:rPr>
          <w:rFonts w:ascii="Times New Roman" w:hAnsi="Times New Roman" w:cs="Times New Roman"/>
          <w:color w:val="000000"/>
          <w:sz w:val="24"/>
          <w:szCs w:val="24"/>
          <w:lang w:val="pl-PL"/>
        </w:rPr>
        <w:t>nie</w:t>
      </w:r>
      <w:r w:rsidR="00474E1A">
        <w:rPr>
          <w:rFonts w:ascii="Times New Roman" w:hAnsi="Times New Roman" w:cs="Times New Roman"/>
          <w:color w:val="000000"/>
          <w:sz w:val="24"/>
          <w:szCs w:val="24"/>
          <w:lang w:val="pl-PL"/>
        </w:rPr>
        <w:t xml:space="preserve"> </w:t>
      </w:r>
      <w:proofErr w:type="spellStart"/>
      <w:r w:rsidRPr="00B66377">
        <w:rPr>
          <w:rFonts w:ascii="Times New Roman" w:hAnsi="Times New Roman" w:cs="Times New Roman"/>
          <w:color w:val="000000"/>
          <w:sz w:val="24"/>
          <w:szCs w:val="24"/>
          <w:lang w:val="pl-PL"/>
        </w:rPr>
        <w:t>wylogowywania</w:t>
      </w:r>
      <w:proofErr w:type="spellEnd"/>
      <w:r w:rsidRPr="00B66377">
        <w:rPr>
          <w:rFonts w:ascii="Times New Roman" w:hAnsi="Times New Roman" w:cs="Times New Roman"/>
          <w:color w:val="000000"/>
          <w:sz w:val="24"/>
          <w:szCs w:val="24"/>
          <w:lang w:val="pl-PL"/>
        </w:rPr>
        <w:t xml:space="preserve"> oraz zapamiętania hasła przez aplikację.</w:t>
      </w:r>
    </w:p>
    <w:p w:rsidR="006E7A0F" w:rsidRDefault="0084429E" w:rsidP="006E7A0F">
      <w:pPr>
        <w:pStyle w:val="Akapitzlist"/>
        <w:numPr>
          <w:ilvl w:val="2"/>
          <w:numId w:val="19"/>
        </w:numPr>
        <w:rPr>
          <w:rFonts w:ascii="Times New Roman" w:hAnsi="Times New Roman" w:cs="Times New Roman"/>
          <w:sz w:val="24"/>
          <w:szCs w:val="24"/>
          <w:lang w:val="pl-PL"/>
        </w:rPr>
      </w:pPr>
      <w:r w:rsidRPr="00C35BE5">
        <w:rPr>
          <w:rFonts w:ascii="Times New Roman" w:hAnsi="Times New Roman" w:cs="Times New Roman"/>
          <w:sz w:val="24"/>
          <w:szCs w:val="24"/>
          <w:lang w:val="pl-PL"/>
        </w:rPr>
        <w:t xml:space="preserve">Adam </w:t>
      </w:r>
      <w:proofErr w:type="spellStart"/>
      <w:r w:rsidRPr="00C35BE5">
        <w:rPr>
          <w:rFonts w:ascii="Times New Roman" w:hAnsi="Times New Roman" w:cs="Times New Roman"/>
          <w:sz w:val="24"/>
          <w:szCs w:val="24"/>
          <w:lang w:val="pl-PL"/>
        </w:rPr>
        <w:t>Mieldzioc</w:t>
      </w:r>
      <w:proofErr w:type="spellEnd"/>
    </w:p>
    <w:p w:rsidR="006E7A0F" w:rsidRDefault="00C955CE" w:rsidP="006E7A0F">
      <w:pPr>
        <w:pStyle w:val="Akapitzlist"/>
        <w:numPr>
          <w:ilvl w:val="0"/>
          <w:numId w:val="40"/>
        </w:numPr>
        <w:rPr>
          <w:rFonts w:ascii="Times New Roman" w:hAnsi="Times New Roman" w:cs="Times New Roman"/>
          <w:sz w:val="24"/>
          <w:szCs w:val="24"/>
          <w:lang w:val="pl-PL"/>
        </w:rPr>
      </w:pPr>
      <w:r>
        <w:rPr>
          <w:rFonts w:ascii="Times New Roman" w:hAnsi="Times New Roman" w:cs="Times New Roman"/>
          <w:sz w:val="24"/>
          <w:szCs w:val="24"/>
          <w:lang w:val="pl-PL"/>
        </w:rPr>
        <w:t xml:space="preserve">implementacja części wspólnych pakietów: </w:t>
      </w:r>
      <w:proofErr w:type="spellStart"/>
      <w:r>
        <w:rPr>
          <w:rFonts w:ascii="Times New Roman" w:hAnsi="Times New Roman" w:cs="Times New Roman"/>
          <w:sz w:val="24"/>
          <w:szCs w:val="24"/>
          <w:lang w:val="pl-PL"/>
        </w:rPr>
        <w:t>interviewer</w:t>
      </w:r>
      <w:proofErr w:type="spellEnd"/>
      <w:r>
        <w:rPr>
          <w:rFonts w:ascii="Times New Roman" w:hAnsi="Times New Roman" w:cs="Times New Roman"/>
          <w:sz w:val="24"/>
          <w:szCs w:val="24"/>
          <w:lang w:val="pl-PL"/>
        </w:rPr>
        <w:t xml:space="preserve">, </w:t>
      </w:r>
      <w:proofErr w:type="spellStart"/>
      <w:r>
        <w:rPr>
          <w:rFonts w:ascii="Times New Roman" w:hAnsi="Times New Roman" w:cs="Times New Roman"/>
          <w:sz w:val="24"/>
          <w:szCs w:val="24"/>
          <w:lang w:val="pl-PL"/>
        </w:rPr>
        <w:t>statistics</w:t>
      </w:r>
      <w:proofErr w:type="spellEnd"/>
    </w:p>
    <w:p w:rsidR="00C955CE" w:rsidRDefault="00C955CE" w:rsidP="006E7A0F">
      <w:pPr>
        <w:pStyle w:val="Akapitzlist"/>
        <w:numPr>
          <w:ilvl w:val="0"/>
          <w:numId w:val="40"/>
        </w:numPr>
        <w:rPr>
          <w:rFonts w:ascii="Times New Roman" w:hAnsi="Times New Roman" w:cs="Times New Roman"/>
          <w:sz w:val="24"/>
          <w:szCs w:val="24"/>
          <w:lang w:val="pl-PL"/>
        </w:rPr>
      </w:pPr>
      <w:r>
        <w:rPr>
          <w:rFonts w:ascii="Times New Roman" w:hAnsi="Times New Roman" w:cs="Times New Roman"/>
          <w:sz w:val="24"/>
          <w:szCs w:val="24"/>
          <w:lang w:val="pl-PL"/>
        </w:rPr>
        <w:t>aplikacja desktopowa</w:t>
      </w:r>
    </w:p>
    <w:p w:rsidR="00C955CE" w:rsidRPr="001E43BD" w:rsidRDefault="002E065E"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 xml:space="preserve">Rejestracja nowego </w:t>
      </w:r>
      <w:r w:rsidR="00FA41C8" w:rsidRPr="001E43BD">
        <w:rPr>
          <w:rFonts w:ascii="Times New Roman" w:hAnsi="Times New Roman" w:cs="Times New Roman"/>
          <w:b/>
          <w:sz w:val="24"/>
          <w:szCs w:val="24"/>
          <w:lang w:val="pl-PL"/>
        </w:rPr>
        <w:t>a</w:t>
      </w:r>
      <w:r w:rsidRPr="001E43BD">
        <w:rPr>
          <w:rFonts w:ascii="Times New Roman" w:hAnsi="Times New Roman" w:cs="Times New Roman"/>
          <w:b/>
          <w:sz w:val="24"/>
          <w:szCs w:val="24"/>
          <w:lang w:val="pl-PL"/>
        </w:rPr>
        <w:t>nkietera</w:t>
      </w:r>
      <w:r w:rsidR="00FA41C8" w:rsidRPr="001E43BD">
        <w:rPr>
          <w:rFonts w:ascii="Times New Roman" w:hAnsi="Times New Roman" w:cs="Times New Roman"/>
          <w:b/>
          <w:sz w:val="24"/>
          <w:szCs w:val="24"/>
          <w:lang w:val="pl-PL"/>
        </w:rPr>
        <w:t>.</w:t>
      </w:r>
    </w:p>
    <w:p w:rsidR="002E065E"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Zmiana statusu a</w:t>
      </w:r>
      <w:r w:rsidR="002E065E" w:rsidRPr="001E43BD">
        <w:rPr>
          <w:rFonts w:ascii="Times New Roman" w:hAnsi="Times New Roman" w:cs="Times New Roman"/>
          <w:b/>
          <w:sz w:val="24"/>
          <w:szCs w:val="24"/>
          <w:lang w:val="pl-PL"/>
        </w:rPr>
        <w:t>nkietera</w:t>
      </w:r>
      <w:r w:rsidRPr="001E43BD">
        <w:rPr>
          <w:rFonts w:ascii="Times New Roman" w:hAnsi="Times New Roman" w:cs="Times New Roman"/>
          <w:b/>
          <w:sz w:val="24"/>
          <w:szCs w:val="24"/>
          <w:lang w:val="pl-PL"/>
        </w:rPr>
        <w:t>.</w:t>
      </w:r>
    </w:p>
    <w:p w:rsidR="002E065E"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Nadawanie</w:t>
      </w:r>
      <w:r w:rsidR="002E065E" w:rsidRPr="001E43BD">
        <w:rPr>
          <w:rFonts w:ascii="Times New Roman" w:hAnsi="Times New Roman" w:cs="Times New Roman"/>
          <w:b/>
          <w:sz w:val="24"/>
          <w:szCs w:val="24"/>
          <w:lang w:val="pl-PL"/>
        </w:rPr>
        <w:t xml:space="preserve"> uprawnień ankieterom</w:t>
      </w:r>
      <w:r w:rsidRPr="001E43BD">
        <w:rPr>
          <w:rFonts w:ascii="Times New Roman" w:hAnsi="Times New Roman" w:cs="Times New Roman"/>
          <w:b/>
          <w:sz w:val="24"/>
          <w:szCs w:val="24"/>
          <w:lang w:val="pl-PL"/>
        </w:rPr>
        <w:t xml:space="preserve"> do ankiety.</w:t>
      </w:r>
    </w:p>
    <w:p w:rsidR="00FA41C8"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Przygotowanie listy pracujących ankieterów.</w:t>
      </w:r>
    </w:p>
    <w:p w:rsidR="00FA41C8"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Wyświetlanie rankingu ankieterów.</w:t>
      </w:r>
    </w:p>
    <w:p w:rsidR="00FA41C8" w:rsidRPr="001E43BD" w:rsidRDefault="00FA41C8" w:rsidP="00C955CE">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Wyświetlanie statystyk dotyczących ankietera.</w:t>
      </w:r>
    </w:p>
    <w:p w:rsidR="00FA41C8" w:rsidRPr="001E43BD" w:rsidRDefault="00FA41C8" w:rsidP="00C955CE">
      <w:pPr>
        <w:pStyle w:val="Akapitzlist"/>
        <w:numPr>
          <w:ilvl w:val="0"/>
          <w:numId w:val="42"/>
        </w:numPr>
        <w:rPr>
          <w:rFonts w:ascii="Times New Roman" w:hAnsi="Times New Roman" w:cs="Times New Roman"/>
          <w:b/>
          <w:sz w:val="24"/>
          <w:szCs w:val="24"/>
          <w:lang w:val="pl-PL"/>
        </w:rPr>
      </w:pPr>
      <w:r w:rsidRPr="009C4489">
        <w:rPr>
          <w:rFonts w:ascii="Times New Roman" w:hAnsi="Times New Roman" w:cs="Times New Roman"/>
          <w:b/>
          <w:color w:val="000000"/>
          <w:sz w:val="24"/>
          <w:szCs w:val="24"/>
          <w:lang w:val="pl-PL"/>
        </w:rPr>
        <w:t>Przygotowanie podstawowych statystyk dotyczących wyników ankiety.</w:t>
      </w:r>
    </w:p>
    <w:p w:rsidR="00596145" w:rsidRPr="00130823" w:rsidRDefault="00FA41C8" w:rsidP="00596145">
      <w:pPr>
        <w:pStyle w:val="Akapitzlist"/>
        <w:numPr>
          <w:ilvl w:val="0"/>
          <w:numId w:val="42"/>
        </w:numPr>
        <w:rPr>
          <w:rFonts w:ascii="Times New Roman" w:hAnsi="Times New Roman" w:cs="Times New Roman"/>
          <w:b/>
          <w:sz w:val="24"/>
          <w:szCs w:val="24"/>
          <w:lang w:val="pl-PL"/>
        </w:rPr>
      </w:pPr>
      <w:r w:rsidRPr="001E43BD">
        <w:rPr>
          <w:rFonts w:ascii="Times New Roman" w:hAnsi="Times New Roman" w:cs="Times New Roman"/>
          <w:b/>
          <w:sz w:val="24"/>
          <w:szCs w:val="24"/>
          <w:lang w:val="pl-PL"/>
        </w:rPr>
        <w:t>Przygotowanie podstawowych statystyk dotyczących wypełniania ankiety.</w:t>
      </w:r>
    </w:p>
    <w:p w:rsidR="00596145" w:rsidRPr="00596145" w:rsidRDefault="00596145" w:rsidP="00596145">
      <w:pPr>
        <w:rPr>
          <w:rFonts w:ascii="Times New Roman" w:hAnsi="Times New Roman" w:cs="Times New Roman"/>
          <w:sz w:val="24"/>
          <w:szCs w:val="24"/>
          <w:lang w:val="pl-PL"/>
        </w:rPr>
      </w:pPr>
    </w:p>
    <w:p w:rsidR="001754C9" w:rsidRDefault="001754C9" w:rsidP="001754C9">
      <w:pPr>
        <w:pStyle w:val="Nagwek1"/>
        <w:rPr>
          <w:lang w:val="pl-PL"/>
        </w:rPr>
      </w:pPr>
      <w:bookmarkStart w:id="26" w:name="_Toc439612313"/>
      <w:r>
        <w:rPr>
          <w:lang w:val="pl-PL"/>
        </w:rPr>
        <w:t>Protokół różnic</w:t>
      </w:r>
      <w:bookmarkEnd w:id="26"/>
    </w:p>
    <w:p w:rsidR="001754C9" w:rsidRDefault="001754C9" w:rsidP="001754C9">
      <w:pPr>
        <w:rPr>
          <w:lang w:val="pl-PL"/>
        </w:rPr>
      </w:pPr>
    </w:p>
    <w:p w:rsidR="000E66CD" w:rsidRDefault="000E66CD" w:rsidP="000E66CD">
      <w:pPr>
        <w:pStyle w:val="Nagwek2"/>
        <w:rPr>
          <w:lang w:val="pl-PL"/>
        </w:rPr>
      </w:pPr>
      <w:bookmarkStart w:id="27" w:name="_Toc439612314"/>
      <w:r>
        <w:rPr>
          <w:lang w:val="pl-PL"/>
        </w:rPr>
        <w:t>Aplikacja mobilna</w:t>
      </w:r>
      <w:r w:rsidR="00DC7459">
        <w:rPr>
          <w:lang w:val="pl-PL"/>
        </w:rPr>
        <w:t xml:space="preserve"> na platformę Android</w:t>
      </w:r>
      <w:bookmarkEnd w:id="27"/>
    </w:p>
    <w:p w:rsidR="00596145" w:rsidRDefault="00596145" w:rsidP="00596145">
      <w:pPr>
        <w:pStyle w:val="Akapitzlist"/>
        <w:ind w:left="644"/>
        <w:rPr>
          <w:rFonts w:ascii="Times New Roman" w:hAnsi="Times New Roman" w:cs="Times New Roman"/>
          <w:sz w:val="24"/>
          <w:szCs w:val="24"/>
          <w:lang w:val="pl-PL"/>
        </w:rPr>
      </w:pPr>
    </w:p>
    <w:p w:rsidR="00596145" w:rsidRDefault="00474E1A" w:rsidP="00596145">
      <w:pPr>
        <w:pStyle w:val="Akapitzlist"/>
        <w:ind w:left="284"/>
        <w:jc w:val="both"/>
        <w:rPr>
          <w:rFonts w:ascii="Times New Roman" w:hAnsi="Times New Roman" w:cs="Times New Roman"/>
          <w:sz w:val="24"/>
          <w:szCs w:val="24"/>
          <w:lang w:val="pl-PL"/>
        </w:rPr>
      </w:pPr>
      <w:r>
        <w:rPr>
          <w:rFonts w:ascii="Times New Roman" w:hAnsi="Times New Roman" w:cs="Times New Roman"/>
          <w:sz w:val="24"/>
          <w:szCs w:val="24"/>
          <w:lang w:val="pl-PL"/>
        </w:rPr>
        <w:t>W zakresie projektu nie znalazły się następujące</w:t>
      </w:r>
      <w:r w:rsidR="00596145" w:rsidRPr="00596145">
        <w:rPr>
          <w:rFonts w:ascii="Times New Roman" w:hAnsi="Times New Roman" w:cs="Times New Roman"/>
          <w:sz w:val="24"/>
          <w:szCs w:val="24"/>
          <w:lang w:val="pl-PL"/>
        </w:rPr>
        <w:t xml:space="preserve"> </w:t>
      </w:r>
      <w:r w:rsidR="00DE2DC6">
        <w:rPr>
          <w:rFonts w:ascii="Times New Roman" w:hAnsi="Times New Roman" w:cs="Times New Roman"/>
          <w:sz w:val="24"/>
          <w:szCs w:val="24"/>
          <w:lang w:val="pl-PL"/>
        </w:rPr>
        <w:t xml:space="preserve">rozważane wcześniej </w:t>
      </w:r>
      <w:r w:rsidR="00596145" w:rsidRPr="00596145">
        <w:rPr>
          <w:rFonts w:ascii="Times New Roman" w:hAnsi="Times New Roman" w:cs="Times New Roman"/>
          <w:sz w:val="24"/>
          <w:szCs w:val="24"/>
          <w:lang w:val="pl-PL"/>
        </w:rPr>
        <w:t>funkcjonalności</w:t>
      </w:r>
      <w:r w:rsidR="00596145">
        <w:rPr>
          <w:rFonts w:ascii="Times New Roman" w:hAnsi="Times New Roman" w:cs="Times New Roman"/>
          <w:sz w:val="24"/>
          <w:szCs w:val="24"/>
          <w:lang w:val="pl-PL"/>
        </w:rPr>
        <w:t>:</w:t>
      </w:r>
    </w:p>
    <w:p w:rsidR="00474E1A" w:rsidRDefault="00474E1A" w:rsidP="00474E1A">
      <w:pPr>
        <w:widowControl w:val="0"/>
        <w:numPr>
          <w:ilvl w:val="0"/>
          <w:numId w:val="44"/>
        </w:numPr>
        <w:spacing w:after="0" w:line="240" w:lineRule="auto"/>
        <w:ind w:hanging="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Dodanie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zdjęcia</w:t>
      </w:r>
      <w:proofErr w:type="spellEnd"/>
      <w:r>
        <w:rPr>
          <w:rFonts w:ascii="Times New Roman" w:eastAsia="Times New Roman" w:hAnsi="Times New Roman" w:cs="Times New Roman"/>
          <w:sz w:val="24"/>
          <w:szCs w:val="24"/>
        </w:rPr>
        <w:t xml:space="preserve"> do </w:t>
      </w:r>
      <w:proofErr w:type="spellStart"/>
      <w:r>
        <w:rPr>
          <w:rFonts w:ascii="Times New Roman" w:eastAsia="Times New Roman" w:hAnsi="Times New Roman" w:cs="Times New Roman"/>
          <w:sz w:val="24"/>
          <w:szCs w:val="24"/>
        </w:rPr>
        <w:t>ankiety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jako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części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pytania</w:t>
      </w:r>
      <w:proofErr w:type="spellEnd"/>
      <w:r>
        <w:rPr>
          <w:rFonts w:ascii="Times New Roman" w:eastAsia="Times New Roman" w:hAnsi="Times New Roman" w:cs="Times New Roman"/>
          <w:sz w:val="24"/>
          <w:szCs w:val="24"/>
        </w:rPr>
        <w:t>.</w:t>
      </w:r>
    </w:p>
    <w:p w:rsidR="00474E1A" w:rsidRDefault="00474E1A" w:rsidP="00474E1A">
      <w:pPr>
        <w:widowControl w:val="0"/>
        <w:numPr>
          <w:ilvl w:val="0"/>
          <w:numId w:val="44"/>
        </w:numPr>
        <w:spacing w:after="0" w:line="240" w:lineRule="auto"/>
        <w:ind w:hanging="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Edytowanie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istniejącej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ankiety</w:t>
      </w:r>
      <w:proofErr w:type="spellEnd"/>
      <w:r w:rsidR="00DE2DC6">
        <w:rPr>
          <w:rFonts w:ascii="Times New Roman" w:eastAsia="Times New Roman" w:hAnsi="Times New Roman" w:cs="Times New Roman"/>
          <w:sz w:val="24"/>
          <w:szCs w:val="24"/>
        </w:rPr>
        <w:t>.</w:t>
      </w:r>
    </w:p>
    <w:p w:rsidR="00474E1A" w:rsidRDefault="00474E1A" w:rsidP="00474E1A">
      <w:pPr>
        <w:widowControl w:val="0"/>
        <w:numPr>
          <w:ilvl w:val="0"/>
          <w:numId w:val="44"/>
        </w:numPr>
        <w:spacing w:after="0" w:line="240" w:lineRule="auto"/>
        <w:ind w:hanging="3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Wyświetlanie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statystyk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dotyczących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ankietera</w:t>
      </w:r>
      <w:proofErr w:type="spellEnd"/>
      <w:r w:rsidR="00DE2DC6">
        <w:rPr>
          <w:rFonts w:ascii="Times New Roman" w:eastAsia="Times New Roman" w:hAnsi="Times New Roman" w:cs="Times New Roman"/>
          <w:sz w:val="24"/>
          <w:szCs w:val="24"/>
        </w:rPr>
        <w:t>.</w:t>
      </w:r>
    </w:p>
    <w:p w:rsidR="001C5E5C" w:rsidRPr="001C5E5C" w:rsidRDefault="001C5E5C" w:rsidP="001C5E5C">
      <w:pPr>
        <w:pStyle w:val="Akapitzlist"/>
        <w:ind w:left="928"/>
        <w:jc w:val="both"/>
        <w:rPr>
          <w:rFonts w:ascii="Times New Roman" w:hAnsi="Times New Roman" w:cs="Times New Roman"/>
          <w:sz w:val="24"/>
          <w:szCs w:val="24"/>
          <w:lang w:val="pl-PL"/>
        </w:rPr>
      </w:pPr>
    </w:p>
    <w:p w:rsidR="000E66CD" w:rsidRDefault="000E66CD" w:rsidP="000E66CD">
      <w:pPr>
        <w:pStyle w:val="Nagwek2"/>
        <w:rPr>
          <w:lang w:val="pl-PL"/>
        </w:rPr>
      </w:pPr>
      <w:bookmarkStart w:id="28" w:name="_Toc439612315"/>
      <w:r>
        <w:rPr>
          <w:lang w:val="pl-PL"/>
        </w:rPr>
        <w:t>Aplikacja desktopowa</w:t>
      </w:r>
      <w:bookmarkEnd w:id="28"/>
    </w:p>
    <w:p w:rsidR="003D382A" w:rsidRDefault="003D382A" w:rsidP="003D382A">
      <w:pPr>
        <w:rPr>
          <w:lang w:val="pl-PL"/>
        </w:rPr>
      </w:pPr>
    </w:p>
    <w:p w:rsidR="003D382A" w:rsidRDefault="003D382A" w:rsidP="003D382A">
      <w:pPr>
        <w:rPr>
          <w:rFonts w:ascii="Times New Roman" w:hAnsi="Times New Roman" w:cs="Times New Roman"/>
          <w:sz w:val="24"/>
          <w:szCs w:val="24"/>
          <w:lang w:val="pl-PL"/>
        </w:rPr>
      </w:pPr>
      <w:r>
        <w:rPr>
          <w:lang w:val="pl-PL"/>
        </w:rPr>
        <w:t xml:space="preserve">     </w:t>
      </w:r>
      <w:r w:rsidRPr="003D382A">
        <w:rPr>
          <w:rFonts w:ascii="Times New Roman" w:hAnsi="Times New Roman" w:cs="Times New Roman"/>
          <w:sz w:val="24"/>
          <w:szCs w:val="24"/>
          <w:lang w:val="pl-PL"/>
        </w:rPr>
        <w:t>Nie z</w:t>
      </w:r>
      <w:r>
        <w:rPr>
          <w:rFonts w:ascii="Times New Roman" w:hAnsi="Times New Roman" w:cs="Times New Roman"/>
          <w:sz w:val="24"/>
          <w:szCs w:val="24"/>
          <w:lang w:val="pl-PL"/>
        </w:rPr>
        <w:t>ostały wykonane następujące funkcjonalności:</w:t>
      </w:r>
    </w:p>
    <w:p w:rsidR="003D382A" w:rsidRPr="00500EFD" w:rsidRDefault="003D382A" w:rsidP="00500EFD">
      <w:pPr>
        <w:pStyle w:val="Akapitzlist"/>
        <w:numPr>
          <w:ilvl w:val="0"/>
          <w:numId w:val="38"/>
        </w:numPr>
        <w:rPr>
          <w:rFonts w:ascii="Times New Roman" w:hAnsi="Times New Roman" w:cs="Times New Roman"/>
          <w:sz w:val="24"/>
          <w:szCs w:val="24"/>
          <w:lang w:val="pl-PL"/>
        </w:rPr>
      </w:pPr>
      <w:r w:rsidRPr="00500EFD">
        <w:rPr>
          <w:rFonts w:ascii="Times New Roman" w:hAnsi="Times New Roman" w:cs="Times New Roman"/>
          <w:sz w:val="24"/>
          <w:szCs w:val="24"/>
          <w:lang w:val="pl-PL"/>
        </w:rPr>
        <w:t>Dodanie zdjęcia jako części pytania.</w:t>
      </w:r>
    </w:p>
    <w:p w:rsidR="003D382A" w:rsidRPr="00500EFD" w:rsidRDefault="003D382A" w:rsidP="00500EFD">
      <w:pPr>
        <w:pStyle w:val="Akapitzlist"/>
        <w:numPr>
          <w:ilvl w:val="0"/>
          <w:numId w:val="38"/>
        </w:numPr>
        <w:rPr>
          <w:rFonts w:ascii="Times New Roman" w:hAnsi="Times New Roman" w:cs="Times New Roman"/>
          <w:sz w:val="24"/>
          <w:szCs w:val="24"/>
          <w:lang w:val="pl-PL"/>
        </w:rPr>
      </w:pPr>
      <w:r w:rsidRPr="00500EFD">
        <w:rPr>
          <w:rFonts w:ascii="Times New Roman" w:hAnsi="Times New Roman" w:cs="Times New Roman"/>
          <w:sz w:val="24"/>
          <w:szCs w:val="24"/>
          <w:lang w:val="pl-PL"/>
        </w:rPr>
        <w:t>Wydrukowanie ankiety.</w:t>
      </w:r>
    </w:p>
    <w:p w:rsidR="003D382A" w:rsidRPr="00500EFD" w:rsidRDefault="003D382A" w:rsidP="00500EFD">
      <w:pPr>
        <w:pStyle w:val="Akapitzlist"/>
        <w:numPr>
          <w:ilvl w:val="0"/>
          <w:numId w:val="38"/>
        </w:numPr>
        <w:rPr>
          <w:rFonts w:ascii="Times New Roman" w:hAnsi="Times New Roman" w:cs="Times New Roman"/>
          <w:sz w:val="24"/>
          <w:szCs w:val="24"/>
          <w:lang w:val="pl-PL"/>
        </w:rPr>
      </w:pPr>
      <w:r w:rsidRPr="00500EFD">
        <w:rPr>
          <w:rFonts w:ascii="Times New Roman" w:hAnsi="Times New Roman" w:cs="Times New Roman"/>
          <w:sz w:val="24"/>
          <w:szCs w:val="24"/>
          <w:lang w:val="pl-PL"/>
        </w:rPr>
        <w:t>Wydrukowanie wcześniej przygotowanych statystyk.</w:t>
      </w:r>
    </w:p>
    <w:p w:rsidR="003D382A" w:rsidRPr="00500EFD" w:rsidRDefault="003D382A" w:rsidP="00500EFD">
      <w:pPr>
        <w:pStyle w:val="Akapitzlist"/>
        <w:numPr>
          <w:ilvl w:val="0"/>
          <w:numId w:val="38"/>
        </w:numPr>
        <w:rPr>
          <w:rFonts w:ascii="Times New Roman" w:hAnsi="Times New Roman" w:cs="Times New Roman"/>
          <w:sz w:val="24"/>
          <w:szCs w:val="24"/>
          <w:lang w:val="pl-PL"/>
        </w:rPr>
      </w:pPr>
      <w:r w:rsidRPr="00500EFD">
        <w:rPr>
          <w:rFonts w:ascii="Times New Roman" w:hAnsi="Times New Roman" w:cs="Times New Roman"/>
          <w:sz w:val="24"/>
          <w:szCs w:val="24"/>
          <w:lang w:val="pl-PL"/>
        </w:rPr>
        <w:t>Wydrukowanie listy pracujących ankieterów.</w:t>
      </w:r>
    </w:p>
    <w:p w:rsidR="001754C9" w:rsidRPr="00130823" w:rsidRDefault="001754C9" w:rsidP="00DC7459">
      <w:pPr>
        <w:pStyle w:val="Akapitzlist"/>
        <w:rPr>
          <w:rFonts w:ascii="Times New Roman" w:hAnsi="Times New Roman" w:cs="Times New Roman"/>
          <w:sz w:val="24"/>
          <w:szCs w:val="24"/>
          <w:lang w:val="pl-PL"/>
        </w:rPr>
      </w:pPr>
    </w:p>
    <w:sectPr w:rsidR="001754C9" w:rsidRPr="00130823" w:rsidSect="001754C9">
      <w:footerReference w:type="default" r:id="rId20"/>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Dominik Demski" w:date="2016-01-03T18:37:00Z" w:initials="DD">
    <w:p w:rsidR="00474E1A" w:rsidRDefault="00474E1A">
      <w:pPr>
        <w:pStyle w:val="Tekstkomentarza"/>
      </w:pPr>
      <w:r>
        <w:rPr>
          <w:rStyle w:val="Odwoaniedokomentarza"/>
        </w:rPr>
        <w:annotationRef/>
      </w:r>
      <w:proofErr w:type="spellStart"/>
      <w:r>
        <w:t>Funkcjonuje</w:t>
      </w:r>
      <w:proofErr w:type="spellEnd"/>
      <w:r>
        <w:t xml:space="preserve"> </w:t>
      </w:r>
      <w:proofErr w:type="spellStart"/>
      <w:r>
        <w:t>coś</w:t>
      </w:r>
      <w:proofErr w:type="spellEnd"/>
      <w:r>
        <w:t xml:space="preserve"> </w:t>
      </w:r>
      <w:proofErr w:type="spellStart"/>
      <w:r>
        <w:t>takiego</w:t>
      </w:r>
      <w:proofErr w:type="spellEnd"/>
      <w:r>
        <w:t xml:space="preserve"> w </w:t>
      </w:r>
      <w:proofErr w:type="spellStart"/>
      <w:r>
        <w:t>aplikacji</w:t>
      </w:r>
      <w:proofErr w:type="spellEnd"/>
      <w:r>
        <w:t xml:space="preserve"> </w:t>
      </w:r>
      <w:proofErr w:type="spellStart"/>
      <w:r>
        <w:t>desktopowej</w:t>
      </w:r>
      <w:proofErr w:type="spellEnd"/>
      <w:r>
        <w:t>?</w:t>
      </w:r>
    </w:p>
  </w:comment>
  <w:comment w:id="15" w:author="Dominik Demski" w:date="2016-01-03T19:08:00Z" w:initials="DD">
    <w:p w:rsidR="00474E1A" w:rsidRDefault="00474E1A">
      <w:pPr>
        <w:pStyle w:val="Tekstkomentarza"/>
      </w:pPr>
      <w:r>
        <w:rPr>
          <w:rStyle w:val="Odwoaniedokomentarza"/>
        </w:rPr>
        <w:annotationRef/>
      </w:r>
      <w:proofErr w:type="spellStart"/>
      <w:r>
        <w:t>Sprawdźcie</w:t>
      </w:r>
      <w:proofErr w:type="spellEnd"/>
      <w:r>
        <w:t xml:space="preserve">, </w:t>
      </w:r>
      <w:proofErr w:type="spellStart"/>
      <w:r>
        <w:t>czy</w:t>
      </w:r>
      <w:proofErr w:type="spellEnd"/>
      <w:r>
        <w:t xml:space="preserve"> z </w:t>
      </w:r>
      <w:proofErr w:type="spellStart"/>
      <w:r>
        <w:t>Waszej</w:t>
      </w:r>
      <w:proofErr w:type="spellEnd"/>
      <w:r>
        <w:t xml:space="preserve"> </w:t>
      </w:r>
      <w:proofErr w:type="spellStart"/>
      <w:r>
        <w:t>strony</w:t>
      </w:r>
      <w:proofErr w:type="spellEnd"/>
      <w:r>
        <w:t xml:space="preserve"> jest </w:t>
      </w:r>
      <w:proofErr w:type="spellStart"/>
      <w:r>
        <w:t>wszystko</w:t>
      </w:r>
      <w:proofErr w:type="spellEnd"/>
      <w:r>
        <w:t xml:space="preserve"> </w:t>
      </w:r>
      <w:proofErr w:type="spellStart"/>
      <w:r>
        <w:t>aktualne</w:t>
      </w:r>
      <w:proofErr w:type="spellEnd"/>
      <w:r>
        <w:t xml:space="preserve">, </w:t>
      </w:r>
      <w:proofErr w:type="spellStart"/>
      <w:r>
        <w:t>nie</w:t>
      </w:r>
      <w:proofErr w:type="spellEnd"/>
      <w:r>
        <w:t xml:space="preserve"> </w:t>
      </w:r>
      <w:proofErr w:type="spellStart"/>
      <w:r>
        <w:t>wiem</w:t>
      </w:r>
      <w:proofErr w:type="spellEnd"/>
      <w:r>
        <w:t xml:space="preserve">, </w:t>
      </w:r>
      <w:proofErr w:type="spellStart"/>
      <w:r>
        <w:t>jak</w:t>
      </w:r>
      <w:proofErr w:type="spellEnd"/>
      <w:r>
        <w:t xml:space="preserve"> to </w:t>
      </w:r>
      <w:proofErr w:type="spellStart"/>
      <w:r>
        <w:t>wygląda</w:t>
      </w:r>
      <w:proofErr w:type="spellEnd"/>
      <w:r>
        <w:t xml:space="preserve"> w </w:t>
      </w:r>
      <w:proofErr w:type="spellStart"/>
      <w:r>
        <w:t>aplikacji</w:t>
      </w:r>
      <w:proofErr w:type="spellEnd"/>
      <w:r>
        <w:t xml:space="preserve"> </w:t>
      </w:r>
      <w:proofErr w:type="spellStart"/>
      <w:r>
        <w:t>na</w:t>
      </w:r>
      <w:proofErr w:type="spellEnd"/>
      <w:r>
        <w:t xml:space="preserve"> pulpit, u </w:t>
      </w:r>
      <w:proofErr w:type="spellStart"/>
      <w:r>
        <w:t>mnie</w:t>
      </w:r>
      <w:proofErr w:type="spellEnd"/>
      <w:r>
        <w:t xml:space="preserve"> jest ok :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2D9C" w:rsidRDefault="00352D9C" w:rsidP="001754C9">
      <w:pPr>
        <w:spacing w:after="0" w:line="240" w:lineRule="auto"/>
      </w:pPr>
      <w:r>
        <w:separator/>
      </w:r>
    </w:p>
  </w:endnote>
  <w:endnote w:type="continuationSeparator" w:id="0">
    <w:p w:rsidR="00352D9C" w:rsidRDefault="00352D9C" w:rsidP="00175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4942038"/>
      <w:docPartObj>
        <w:docPartGallery w:val="Page Numbers (Bottom of Page)"/>
        <w:docPartUnique/>
      </w:docPartObj>
    </w:sdtPr>
    <w:sdtContent>
      <w:p w:rsidR="00474E1A" w:rsidRDefault="00474E1A">
        <w:pPr>
          <w:pStyle w:val="Stopka"/>
          <w:jc w:val="center"/>
        </w:pPr>
        <w:r>
          <w:fldChar w:fldCharType="begin"/>
        </w:r>
        <w:r>
          <w:instrText>PAGE   \* MERGEFORMAT</w:instrText>
        </w:r>
        <w:r>
          <w:fldChar w:fldCharType="separate"/>
        </w:r>
        <w:r w:rsidR="00E208AF" w:rsidRPr="00E208AF">
          <w:rPr>
            <w:noProof/>
            <w:lang w:val="pl-PL"/>
          </w:rPr>
          <w:t>2</w:t>
        </w:r>
        <w:r>
          <w:fldChar w:fldCharType="end"/>
        </w:r>
      </w:p>
    </w:sdtContent>
  </w:sdt>
  <w:p w:rsidR="00474E1A" w:rsidRDefault="00474E1A">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2D9C" w:rsidRDefault="00352D9C" w:rsidP="001754C9">
      <w:pPr>
        <w:spacing w:after="0" w:line="240" w:lineRule="auto"/>
      </w:pPr>
      <w:r>
        <w:separator/>
      </w:r>
    </w:p>
  </w:footnote>
  <w:footnote w:type="continuationSeparator" w:id="0">
    <w:p w:rsidR="00352D9C" w:rsidRDefault="00352D9C" w:rsidP="001754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ind w:left="-76" w:hanging="360"/>
      </w:pPr>
      <w:rPr>
        <w:rFonts w:cs="Times New Roman"/>
      </w:rPr>
    </w:lvl>
    <w:lvl w:ilvl="1">
      <w:start w:val="1"/>
      <w:numFmt w:val="decimal"/>
      <w:lvlText w:val="%2."/>
      <w:lvlJc w:val="left"/>
      <w:pPr>
        <w:ind w:left="284" w:hanging="360"/>
      </w:pPr>
      <w:rPr>
        <w:rFonts w:cs="Times New Roman"/>
      </w:rPr>
    </w:lvl>
    <w:lvl w:ilvl="2">
      <w:start w:val="1"/>
      <w:numFmt w:val="decimal"/>
      <w:lvlText w:val="%3."/>
      <w:lvlJc w:val="left"/>
      <w:pPr>
        <w:ind w:left="644" w:hanging="360"/>
      </w:pPr>
      <w:rPr>
        <w:rFonts w:cs="Times New Roman"/>
      </w:rPr>
    </w:lvl>
    <w:lvl w:ilvl="3">
      <w:start w:val="1"/>
      <w:numFmt w:val="decimal"/>
      <w:lvlText w:val="%4."/>
      <w:lvlJc w:val="left"/>
      <w:pPr>
        <w:ind w:left="1004" w:hanging="360"/>
      </w:pPr>
      <w:rPr>
        <w:rFonts w:cs="Times New Roman"/>
      </w:rPr>
    </w:lvl>
    <w:lvl w:ilvl="4">
      <w:start w:val="1"/>
      <w:numFmt w:val="decimal"/>
      <w:lvlText w:val="%5."/>
      <w:lvlJc w:val="left"/>
      <w:pPr>
        <w:ind w:left="1364" w:hanging="360"/>
      </w:pPr>
      <w:rPr>
        <w:rFonts w:cs="Times New Roman"/>
      </w:rPr>
    </w:lvl>
    <w:lvl w:ilvl="5">
      <w:start w:val="1"/>
      <w:numFmt w:val="decimal"/>
      <w:lvlText w:val="%6."/>
      <w:lvlJc w:val="left"/>
      <w:pPr>
        <w:ind w:left="1724" w:hanging="360"/>
      </w:pPr>
      <w:rPr>
        <w:rFonts w:cs="Times New Roman"/>
      </w:rPr>
    </w:lvl>
    <w:lvl w:ilvl="6">
      <w:start w:val="1"/>
      <w:numFmt w:val="decimal"/>
      <w:lvlText w:val="%7."/>
      <w:lvlJc w:val="left"/>
      <w:pPr>
        <w:ind w:left="2084" w:hanging="360"/>
      </w:pPr>
      <w:rPr>
        <w:rFonts w:cs="Times New Roman"/>
      </w:rPr>
    </w:lvl>
    <w:lvl w:ilvl="7">
      <w:start w:val="1"/>
      <w:numFmt w:val="decimal"/>
      <w:lvlText w:val="%8."/>
      <w:lvlJc w:val="left"/>
      <w:pPr>
        <w:ind w:left="2444" w:hanging="360"/>
      </w:pPr>
      <w:rPr>
        <w:rFonts w:cs="Times New Roman"/>
      </w:rPr>
    </w:lvl>
    <w:lvl w:ilvl="8">
      <w:start w:val="1"/>
      <w:numFmt w:val="decimal"/>
      <w:lvlText w:val="%9."/>
      <w:lvlJc w:val="left"/>
      <w:pPr>
        <w:ind w:left="2804" w:hanging="360"/>
      </w:pPr>
      <w:rPr>
        <w:rFonts w:cs="Times New Roman"/>
      </w:rPr>
    </w:lvl>
  </w:abstractNum>
  <w:abstractNum w:abstractNumId="1">
    <w:nsid w:val="00000002"/>
    <w:multiLevelType w:val="multilevel"/>
    <w:tmpl w:val="00000002"/>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
    <w:nsid w:val="00000003"/>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
    <w:nsid w:val="04630124"/>
    <w:multiLevelType w:val="multilevel"/>
    <w:tmpl w:val="D722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721DB5"/>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5">
    <w:nsid w:val="06B20B41"/>
    <w:multiLevelType w:val="hybridMultilevel"/>
    <w:tmpl w:val="331AD3C6"/>
    <w:lvl w:ilvl="0" w:tplc="04150011">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6">
    <w:nsid w:val="07557AF0"/>
    <w:multiLevelType w:val="multilevel"/>
    <w:tmpl w:val="B1BC0F56"/>
    <w:lvl w:ilvl="0">
      <w:numFmt w:val="lowerLetter"/>
      <w:lvlText w:val="%1."/>
      <w:lvlJc w:val="left"/>
    </w:lvl>
    <w:lvl w:ilvl="1">
      <w:start w:val="1"/>
      <w:numFmt w:val="lowerLetter"/>
      <w:lvlText w:val="%2)"/>
      <w:lvlJc w:val="left"/>
      <w:pPr>
        <w:ind w:left="786" w:hanging="360"/>
      </w:pPr>
      <w:rPr>
        <w:rFonts w:hint="default"/>
      </w:rPr>
    </w:lvl>
    <w:lvl w:ilvl="2">
      <w:start w:val="1"/>
      <w:numFmt w:val="decimal"/>
      <w:lvlText w:val="%3)"/>
      <w:lvlJc w:val="left"/>
      <w:pPr>
        <w:ind w:left="644"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BE251F"/>
    <w:multiLevelType w:val="hybridMultilevel"/>
    <w:tmpl w:val="46F6BB7E"/>
    <w:lvl w:ilvl="0" w:tplc="AED4706C">
      <w:start w:val="1"/>
      <w:numFmt w:val="lowerLetter"/>
      <w:lvlText w:val="%1)"/>
      <w:lvlJc w:val="left"/>
      <w:pPr>
        <w:ind w:left="1080" w:hanging="360"/>
      </w:pPr>
      <w:rPr>
        <w:rFonts w:cs="Times New Roman" w:hint="default"/>
        <w:color w:val="434343"/>
      </w:rPr>
    </w:lvl>
    <w:lvl w:ilvl="1" w:tplc="04150019" w:tentative="1">
      <w:start w:val="1"/>
      <w:numFmt w:val="lowerLetter"/>
      <w:lvlText w:val="%2."/>
      <w:lvlJc w:val="left"/>
      <w:pPr>
        <w:ind w:left="1800" w:hanging="360"/>
      </w:pPr>
      <w:rPr>
        <w:rFonts w:cs="Times New Roman"/>
      </w:rPr>
    </w:lvl>
    <w:lvl w:ilvl="2" w:tplc="0415001B" w:tentative="1">
      <w:start w:val="1"/>
      <w:numFmt w:val="lowerRoman"/>
      <w:lvlText w:val="%3."/>
      <w:lvlJc w:val="right"/>
      <w:pPr>
        <w:ind w:left="2520" w:hanging="180"/>
      </w:pPr>
      <w:rPr>
        <w:rFonts w:cs="Times New Roman"/>
      </w:rPr>
    </w:lvl>
    <w:lvl w:ilvl="3" w:tplc="0415000F" w:tentative="1">
      <w:start w:val="1"/>
      <w:numFmt w:val="decimal"/>
      <w:lvlText w:val="%4."/>
      <w:lvlJc w:val="left"/>
      <w:pPr>
        <w:ind w:left="3240" w:hanging="360"/>
      </w:pPr>
      <w:rPr>
        <w:rFonts w:cs="Times New Roman"/>
      </w:rPr>
    </w:lvl>
    <w:lvl w:ilvl="4" w:tplc="04150019" w:tentative="1">
      <w:start w:val="1"/>
      <w:numFmt w:val="lowerLetter"/>
      <w:lvlText w:val="%5."/>
      <w:lvlJc w:val="left"/>
      <w:pPr>
        <w:ind w:left="3960" w:hanging="360"/>
      </w:pPr>
      <w:rPr>
        <w:rFonts w:cs="Times New Roman"/>
      </w:rPr>
    </w:lvl>
    <w:lvl w:ilvl="5" w:tplc="0415001B" w:tentative="1">
      <w:start w:val="1"/>
      <w:numFmt w:val="lowerRoman"/>
      <w:lvlText w:val="%6."/>
      <w:lvlJc w:val="right"/>
      <w:pPr>
        <w:ind w:left="4680" w:hanging="180"/>
      </w:pPr>
      <w:rPr>
        <w:rFonts w:cs="Times New Roman"/>
      </w:rPr>
    </w:lvl>
    <w:lvl w:ilvl="6" w:tplc="0415000F" w:tentative="1">
      <w:start w:val="1"/>
      <w:numFmt w:val="decimal"/>
      <w:lvlText w:val="%7."/>
      <w:lvlJc w:val="left"/>
      <w:pPr>
        <w:ind w:left="5400" w:hanging="360"/>
      </w:pPr>
      <w:rPr>
        <w:rFonts w:cs="Times New Roman"/>
      </w:rPr>
    </w:lvl>
    <w:lvl w:ilvl="7" w:tplc="04150019" w:tentative="1">
      <w:start w:val="1"/>
      <w:numFmt w:val="lowerLetter"/>
      <w:lvlText w:val="%8."/>
      <w:lvlJc w:val="left"/>
      <w:pPr>
        <w:ind w:left="6120" w:hanging="360"/>
      </w:pPr>
      <w:rPr>
        <w:rFonts w:cs="Times New Roman"/>
      </w:rPr>
    </w:lvl>
    <w:lvl w:ilvl="8" w:tplc="0415001B" w:tentative="1">
      <w:start w:val="1"/>
      <w:numFmt w:val="lowerRoman"/>
      <w:lvlText w:val="%9."/>
      <w:lvlJc w:val="right"/>
      <w:pPr>
        <w:ind w:left="6840" w:hanging="180"/>
      </w:pPr>
      <w:rPr>
        <w:rFonts w:cs="Times New Roman"/>
      </w:rPr>
    </w:lvl>
  </w:abstractNum>
  <w:abstractNum w:abstractNumId="8">
    <w:nsid w:val="13A13F61"/>
    <w:multiLevelType w:val="hybridMultilevel"/>
    <w:tmpl w:val="37D20484"/>
    <w:lvl w:ilvl="0" w:tplc="FC502BDE">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nsid w:val="1A1432B0"/>
    <w:multiLevelType w:val="multilevel"/>
    <w:tmpl w:val="95E287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F2778E"/>
    <w:multiLevelType w:val="multilevel"/>
    <w:tmpl w:val="AA22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BE3BE2"/>
    <w:multiLevelType w:val="multilevel"/>
    <w:tmpl w:val="B1BC0F56"/>
    <w:lvl w:ilvl="0">
      <w:start w:val="1"/>
      <w:numFmt w:val="decimal"/>
      <w:lvlText w:val="%1."/>
      <w:lvlJc w:val="left"/>
      <w:pPr>
        <w:tabs>
          <w:tab w:val="num" w:pos="720"/>
        </w:tabs>
        <w:ind w:left="720" w:hanging="360"/>
      </w:pPr>
    </w:lvl>
    <w:lvl w:ilvl="1">
      <w:start w:val="1"/>
      <w:numFmt w:val="lowerLetter"/>
      <w:lvlText w:val="%2)"/>
      <w:lvlJc w:val="left"/>
      <w:pPr>
        <w:ind w:left="786" w:hanging="360"/>
      </w:pPr>
      <w:rPr>
        <w:rFonts w:hint="default"/>
      </w:rPr>
    </w:lvl>
    <w:lvl w:ilvl="2">
      <w:start w:val="1"/>
      <w:numFmt w:val="decimal"/>
      <w:lvlText w:val="%3)"/>
      <w:lvlJc w:val="left"/>
      <w:pPr>
        <w:ind w:left="928"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116760C"/>
    <w:multiLevelType w:val="hybridMultilevel"/>
    <w:tmpl w:val="DE3636CE"/>
    <w:lvl w:ilvl="0" w:tplc="04150017">
      <w:start w:val="1"/>
      <w:numFmt w:val="lowerLetter"/>
      <w:lvlText w:val="%1)"/>
      <w:lvlJc w:val="left"/>
      <w:pPr>
        <w:ind w:left="1070" w:hanging="360"/>
      </w:pPr>
    </w:lvl>
    <w:lvl w:ilvl="1" w:tplc="04150019" w:tentative="1">
      <w:start w:val="1"/>
      <w:numFmt w:val="lowerLetter"/>
      <w:lvlText w:val="%2."/>
      <w:lvlJc w:val="left"/>
      <w:pPr>
        <w:ind w:left="1790" w:hanging="360"/>
      </w:pPr>
    </w:lvl>
    <w:lvl w:ilvl="2" w:tplc="0415001B" w:tentative="1">
      <w:start w:val="1"/>
      <w:numFmt w:val="lowerRoman"/>
      <w:lvlText w:val="%3."/>
      <w:lvlJc w:val="right"/>
      <w:pPr>
        <w:ind w:left="2510" w:hanging="180"/>
      </w:pPr>
    </w:lvl>
    <w:lvl w:ilvl="3" w:tplc="0415000F" w:tentative="1">
      <w:start w:val="1"/>
      <w:numFmt w:val="decimal"/>
      <w:lvlText w:val="%4."/>
      <w:lvlJc w:val="left"/>
      <w:pPr>
        <w:ind w:left="3230" w:hanging="360"/>
      </w:pPr>
    </w:lvl>
    <w:lvl w:ilvl="4" w:tplc="04150019" w:tentative="1">
      <w:start w:val="1"/>
      <w:numFmt w:val="lowerLetter"/>
      <w:lvlText w:val="%5."/>
      <w:lvlJc w:val="left"/>
      <w:pPr>
        <w:ind w:left="3950" w:hanging="360"/>
      </w:pPr>
    </w:lvl>
    <w:lvl w:ilvl="5" w:tplc="0415001B" w:tentative="1">
      <w:start w:val="1"/>
      <w:numFmt w:val="lowerRoman"/>
      <w:lvlText w:val="%6."/>
      <w:lvlJc w:val="right"/>
      <w:pPr>
        <w:ind w:left="4670" w:hanging="180"/>
      </w:pPr>
    </w:lvl>
    <w:lvl w:ilvl="6" w:tplc="0415000F" w:tentative="1">
      <w:start w:val="1"/>
      <w:numFmt w:val="decimal"/>
      <w:lvlText w:val="%7."/>
      <w:lvlJc w:val="left"/>
      <w:pPr>
        <w:ind w:left="5390" w:hanging="360"/>
      </w:pPr>
    </w:lvl>
    <w:lvl w:ilvl="7" w:tplc="04150019" w:tentative="1">
      <w:start w:val="1"/>
      <w:numFmt w:val="lowerLetter"/>
      <w:lvlText w:val="%8."/>
      <w:lvlJc w:val="left"/>
      <w:pPr>
        <w:ind w:left="6110" w:hanging="360"/>
      </w:pPr>
    </w:lvl>
    <w:lvl w:ilvl="8" w:tplc="0415001B" w:tentative="1">
      <w:start w:val="1"/>
      <w:numFmt w:val="lowerRoman"/>
      <w:lvlText w:val="%9."/>
      <w:lvlJc w:val="right"/>
      <w:pPr>
        <w:ind w:left="6830" w:hanging="180"/>
      </w:pPr>
    </w:lvl>
  </w:abstractNum>
  <w:abstractNum w:abstractNumId="13">
    <w:nsid w:val="266935E4"/>
    <w:multiLevelType w:val="hybridMultilevel"/>
    <w:tmpl w:val="4F4C7620"/>
    <w:lvl w:ilvl="0" w:tplc="2AF66F3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4">
    <w:nsid w:val="2821322E"/>
    <w:multiLevelType w:val="hybridMultilevel"/>
    <w:tmpl w:val="8D5EC942"/>
    <w:lvl w:ilvl="0" w:tplc="0415000B">
      <w:start w:val="1"/>
      <w:numFmt w:val="bullet"/>
      <w:lvlText w:val=""/>
      <w:lvlJc w:val="left"/>
      <w:pPr>
        <w:ind w:left="1495" w:hanging="360"/>
      </w:pPr>
      <w:rPr>
        <w:rFonts w:ascii="Wingdings" w:hAnsi="Wingdings" w:hint="default"/>
      </w:rPr>
    </w:lvl>
    <w:lvl w:ilvl="1" w:tplc="04150003" w:tentative="1">
      <w:start w:val="1"/>
      <w:numFmt w:val="bullet"/>
      <w:lvlText w:val="o"/>
      <w:lvlJc w:val="left"/>
      <w:pPr>
        <w:ind w:left="2215" w:hanging="360"/>
      </w:pPr>
      <w:rPr>
        <w:rFonts w:ascii="Courier New" w:hAnsi="Courier New" w:cs="Courier New" w:hint="default"/>
      </w:rPr>
    </w:lvl>
    <w:lvl w:ilvl="2" w:tplc="04150005" w:tentative="1">
      <w:start w:val="1"/>
      <w:numFmt w:val="bullet"/>
      <w:lvlText w:val=""/>
      <w:lvlJc w:val="left"/>
      <w:pPr>
        <w:ind w:left="2935" w:hanging="360"/>
      </w:pPr>
      <w:rPr>
        <w:rFonts w:ascii="Wingdings" w:hAnsi="Wingdings" w:hint="default"/>
      </w:rPr>
    </w:lvl>
    <w:lvl w:ilvl="3" w:tplc="04150001" w:tentative="1">
      <w:start w:val="1"/>
      <w:numFmt w:val="bullet"/>
      <w:lvlText w:val=""/>
      <w:lvlJc w:val="left"/>
      <w:pPr>
        <w:ind w:left="3655" w:hanging="360"/>
      </w:pPr>
      <w:rPr>
        <w:rFonts w:ascii="Symbol" w:hAnsi="Symbol" w:hint="default"/>
      </w:rPr>
    </w:lvl>
    <w:lvl w:ilvl="4" w:tplc="04150003" w:tentative="1">
      <w:start w:val="1"/>
      <w:numFmt w:val="bullet"/>
      <w:lvlText w:val="o"/>
      <w:lvlJc w:val="left"/>
      <w:pPr>
        <w:ind w:left="4375" w:hanging="360"/>
      </w:pPr>
      <w:rPr>
        <w:rFonts w:ascii="Courier New" w:hAnsi="Courier New" w:cs="Courier New" w:hint="default"/>
      </w:rPr>
    </w:lvl>
    <w:lvl w:ilvl="5" w:tplc="04150005" w:tentative="1">
      <w:start w:val="1"/>
      <w:numFmt w:val="bullet"/>
      <w:lvlText w:val=""/>
      <w:lvlJc w:val="left"/>
      <w:pPr>
        <w:ind w:left="5095" w:hanging="360"/>
      </w:pPr>
      <w:rPr>
        <w:rFonts w:ascii="Wingdings" w:hAnsi="Wingdings" w:hint="default"/>
      </w:rPr>
    </w:lvl>
    <w:lvl w:ilvl="6" w:tplc="04150001" w:tentative="1">
      <w:start w:val="1"/>
      <w:numFmt w:val="bullet"/>
      <w:lvlText w:val=""/>
      <w:lvlJc w:val="left"/>
      <w:pPr>
        <w:ind w:left="5815" w:hanging="360"/>
      </w:pPr>
      <w:rPr>
        <w:rFonts w:ascii="Symbol" w:hAnsi="Symbol" w:hint="default"/>
      </w:rPr>
    </w:lvl>
    <w:lvl w:ilvl="7" w:tplc="04150003" w:tentative="1">
      <w:start w:val="1"/>
      <w:numFmt w:val="bullet"/>
      <w:lvlText w:val="o"/>
      <w:lvlJc w:val="left"/>
      <w:pPr>
        <w:ind w:left="6535" w:hanging="360"/>
      </w:pPr>
      <w:rPr>
        <w:rFonts w:ascii="Courier New" w:hAnsi="Courier New" w:cs="Courier New" w:hint="default"/>
      </w:rPr>
    </w:lvl>
    <w:lvl w:ilvl="8" w:tplc="04150005" w:tentative="1">
      <w:start w:val="1"/>
      <w:numFmt w:val="bullet"/>
      <w:lvlText w:val=""/>
      <w:lvlJc w:val="left"/>
      <w:pPr>
        <w:ind w:left="7255" w:hanging="360"/>
      </w:pPr>
      <w:rPr>
        <w:rFonts w:ascii="Wingdings" w:hAnsi="Wingdings" w:hint="default"/>
      </w:rPr>
    </w:lvl>
  </w:abstractNum>
  <w:abstractNum w:abstractNumId="15">
    <w:nsid w:val="2B00696C"/>
    <w:multiLevelType w:val="multilevel"/>
    <w:tmpl w:val="B1BC0F56"/>
    <w:lvl w:ilvl="0">
      <w:start w:val="1"/>
      <w:numFmt w:val="decimal"/>
      <w:lvlText w:val="%1."/>
      <w:lvlJc w:val="left"/>
      <w:pPr>
        <w:tabs>
          <w:tab w:val="num" w:pos="720"/>
        </w:tabs>
        <w:ind w:left="720" w:hanging="360"/>
      </w:pPr>
    </w:lvl>
    <w:lvl w:ilvl="1">
      <w:start w:val="1"/>
      <w:numFmt w:val="lowerLetter"/>
      <w:lvlText w:val="%2)"/>
      <w:lvlJc w:val="left"/>
      <w:pPr>
        <w:ind w:left="786" w:hanging="360"/>
      </w:pPr>
      <w:rPr>
        <w:rFonts w:hint="default"/>
      </w:rPr>
    </w:lvl>
    <w:lvl w:ilvl="2">
      <w:start w:val="1"/>
      <w:numFmt w:val="decimal"/>
      <w:lvlText w:val="%3)"/>
      <w:lvlJc w:val="left"/>
      <w:pPr>
        <w:ind w:left="928"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353278"/>
    <w:multiLevelType w:val="hybridMultilevel"/>
    <w:tmpl w:val="A07C42CE"/>
    <w:lvl w:ilvl="0" w:tplc="0415000B">
      <w:start w:val="1"/>
      <w:numFmt w:val="bullet"/>
      <w:lvlText w:val=""/>
      <w:lvlJc w:val="left"/>
      <w:pPr>
        <w:ind w:left="1790" w:hanging="360"/>
      </w:pPr>
      <w:rPr>
        <w:rFonts w:ascii="Wingdings" w:hAnsi="Wingdings" w:hint="default"/>
      </w:rPr>
    </w:lvl>
    <w:lvl w:ilvl="1" w:tplc="04150003" w:tentative="1">
      <w:start w:val="1"/>
      <w:numFmt w:val="bullet"/>
      <w:lvlText w:val="o"/>
      <w:lvlJc w:val="left"/>
      <w:pPr>
        <w:ind w:left="2510" w:hanging="360"/>
      </w:pPr>
      <w:rPr>
        <w:rFonts w:ascii="Courier New" w:hAnsi="Courier New" w:cs="Courier New" w:hint="default"/>
      </w:rPr>
    </w:lvl>
    <w:lvl w:ilvl="2" w:tplc="04150005" w:tentative="1">
      <w:start w:val="1"/>
      <w:numFmt w:val="bullet"/>
      <w:lvlText w:val=""/>
      <w:lvlJc w:val="left"/>
      <w:pPr>
        <w:ind w:left="3230" w:hanging="360"/>
      </w:pPr>
      <w:rPr>
        <w:rFonts w:ascii="Wingdings" w:hAnsi="Wingdings" w:hint="default"/>
      </w:rPr>
    </w:lvl>
    <w:lvl w:ilvl="3" w:tplc="04150001" w:tentative="1">
      <w:start w:val="1"/>
      <w:numFmt w:val="bullet"/>
      <w:lvlText w:val=""/>
      <w:lvlJc w:val="left"/>
      <w:pPr>
        <w:ind w:left="3950" w:hanging="360"/>
      </w:pPr>
      <w:rPr>
        <w:rFonts w:ascii="Symbol" w:hAnsi="Symbol" w:hint="default"/>
      </w:rPr>
    </w:lvl>
    <w:lvl w:ilvl="4" w:tplc="04150003" w:tentative="1">
      <w:start w:val="1"/>
      <w:numFmt w:val="bullet"/>
      <w:lvlText w:val="o"/>
      <w:lvlJc w:val="left"/>
      <w:pPr>
        <w:ind w:left="4670" w:hanging="360"/>
      </w:pPr>
      <w:rPr>
        <w:rFonts w:ascii="Courier New" w:hAnsi="Courier New" w:cs="Courier New" w:hint="default"/>
      </w:rPr>
    </w:lvl>
    <w:lvl w:ilvl="5" w:tplc="04150005" w:tentative="1">
      <w:start w:val="1"/>
      <w:numFmt w:val="bullet"/>
      <w:lvlText w:val=""/>
      <w:lvlJc w:val="left"/>
      <w:pPr>
        <w:ind w:left="5390" w:hanging="360"/>
      </w:pPr>
      <w:rPr>
        <w:rFonts w:ascii="Wingdings" w:hAnsi="Wingdings" w:hint="default"/>
      </w:rPr>
    </w:lvl>
    <w:lvl w:ilvl="6" w:tplc="04150001" w:tentative="1">
      <w:start w:val="1"/>
      <w:numFmt w:val="bullet"/>
      <w:lvlText w:val=""/>
      <w:lvlJc w:val="left"/>
      <w:pPr>
        <w:ind w:left="6110" w:hanging="360"/>
      </w:pPr>
      <w:rPr>
        <w:rFonts w:ascii="Symbol" w:hAnsi="Symbol" w:hint="default"/>
      </w:rPr>
    </w:lvl>
    <w:lvl w:ilvl="7" w:tplc="04150003" w:tentative="1">
      <w:start w:val="1"/>
      <w:numFmt w:val="bullet"/>
      <w:lvlText w:val="o"/>
      <w:lvlJc w:val="left"/>
      <w:pPr>
        <w:ind w:left="6830" w:hanging="360"/>
      </w:pPr>
      <w:rPr>
        <w:rFonts w:ascii="Courier New" w:hAnsi="Courier New" w:cs="Courier New" w:hint="default"/>
      </w:rPr>
    </w:lvl>
    <w:lvl w:ilvl="8" w:tplc="04150005" w:tentative="1">
      <w:start w:val="1"/>
      <w:numFmt w:val="bullet"/>
      <w:lvlText w:val=""/>
      <w:lvlJc w:val="left"/>
      <w:pPr>
        <w:ind w:left="7550" w:hanging="360"/>
      </w:pPr>
      <w:rPr>
        <w:rFonts w:ascii="Wingdings" w:hAnsi="Wingdings" w:hint="default"/>
      </w:rPr>
    </w:lvl>
  </w:abstractNum>
  <w:abstractNum w:abstractNumId="17">
    <w:nsid w:val="34927E03"/>
    <w:multiLevelType w:val="multilevel"/>
    <w:tmpl w:val="F6AA9BD0"/>
    <w:lvl w:ilvl="0">
      <w:start w:val="1"/>
      <w:numFmt w:val="decimal"/>
      <w:lvlText w:val="%1)"/>
      <w:lvlJc w:val="left"/>
      <w:pPr>
        <w:ind w:left="72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18">
    <w:nsid w:val="35682675"/>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19">
    <w:nsid w:val="360D431F"/>
    <w:multiLevelType w:val="multilevel"/>
    <w:tmpl w:val="5D18B7EC"/>
    <w:lvl w:ilvl="0">
      <w:numFmt w:val="lowerLetter"/>
      <w:lvlText w:val="%1."/>
      <w:lvlJc w:val="left"/>
    </w:lvl>
    <w:lvl w:ilvl="1">
      <w:start w:val="1"/>
      <w:numFmt w:val="lowerLetter"/>
      <w:lvlText w:val="%2)"/>
      <w:lvlJc w:val="left"/>
      <w:pPr>
        <w:ind w:left="786" w:hanging="360"/>
      </w:pPr>
      <w:rPr>
        <w:rFonts w:hint="default"/>
      </w:rPr>
    </w:lvl>
    <w:lvl w:ilvl="2">
      <w:start w:val="1"/>
      <w:numFmt w:val="lowerLetter"/>
      <w:lvlText w:val="%3)"/>
      <w:lvlJc w:val="left"/>
      <w:pPr>
        <w:ind w:left="644"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713093A"/>
    <w:multiLevelType w:val="multilevel"/>
    <w:tmpl w:val="55A2A3EE"/>
    <w:lvl w:ilvl="0">
      <w:start w:val="1"/>
      <w:numFmt w:val="lowerLetter"/>
      <w:lvlText w:val="%1)"/>
      <w:lvlJc w:val="left"/>
      <w:pPr>
        <w:tabs>
          <w:tab w:val="num" w:pos="720"/>
        </w:tabs>
        <w:ind w:left="720" w:hanging="360"/>
      </w:pPr>
    </w:lvl>
    <w:lvl w:ilvl="1">
      <w:start w:val="1"/>
      <w:numFmt w:val="lowerLetter"/>
      <w:lvlText w:val="%2)"/>
      <w:lvlJc w:val="left"/>
      <w:pPr>
        <w:ind w:left="786" w:hanging="360"/>
      </w:pPr>
      <w:rPr>
        <w:rFonts w:hint="default"/>
      </w:rPr>
    </w:lvl>
    <w:lvl w:ilvl="2">
      <w:start w:val="1"/>
      <w:numFmt w:val="decimal"/>
      <w:lvlText w:val="%3)"/>
      <w:lvlJc w:val="left"/>
      <w:pPr>
        <w:ind w:left="928"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730677F"/>
    <w:multiLevelType w:val="hybridMultilevel"/>
    <w:tmpl w:val="8950603C"/>
    <w:lvl w:ilvl="0" w:tplc="04150017">
      <w:start w:val="1"/>
      <w:numFmt w:val="lowerLetter"/>
      <w:lvlText w:val="%1)"/>
      <w:lvlJc w:val="left"/>
      <w:pPr>
        <w:ind w:left="1364" w:hanging="360"/>
      </w:pPr>
    </w:lvl>
    <w:lvl w:ilvl="1" w:tplc="04150019" w:tentative="1">
      <w:start w:val="1"/>
      <w:numFmt w:val="lowerLetter"/>
      <w:lvlText w:val="%2."/>
      <w:lvlJc w:val="left"/>
      <w:pPr>
        <w:ind w:left="2084" w:hanging="360"/>
      </w:pPr>
    </w:lvl>
    <w:lvl w:ilvl="2" w:tplc="0415001B" w:tentative="1">
      <w:start w:val="1"/>
      <w:numFmt w:val="lowerRoman"/>
      <w:lvlText w:val="%3."/>
      <w:lvlJc w:val="right"/>
      <w:pPr>
        <w:ind w:left="2804" w:hanging="180"/>
      </w:pPr>
    </w:lvl>
    <w:lvl w:ilvl="3" w:tplc="0415000F" w:tentative="1">
      <w:start w:val="1"/>
      <w:numFmt w:val="decimal"/>
      <w:lvlText w:val="%4."/>
      <w:lvlJc w:val="left"/>
      <w:pPr>
        <w:ind w:left="3524" w:hanging="360"/>
      </w:pPr>
    </w:lvl>
    <w:lvl w:ilvl="4" w:tplc="04150019" w:tentative="1">
      <w:start w:val="1"/>
      <w:numFmt w:val="lowerLetter"/>
      <w:lvlText w:val="%5."/>
      <w:lvlJc w:val="left"/>
      <w:pPr>
        <w:ind w:left="4244" w:hanging="360"/>
      </w:pPr>
    </w:lvl>
    <w:lvl w:ilvl="5" w:tplc="0415001B" w:tentative="1">
      <w:start w:val="1"/>
      <w:numFmt w:val="lowerRoman"/>
      <w:lvlText w:val="%6."/>
      <w:lvlJc w:val="right"/>
      <w:pPr>
        <w:ind w:left="4964" w:hanging="180"/>
      </w:pPr>
    </w:lvl>
    <w:lvl w:ilvl="6" w:tplc="0415000F" w:tentative="1">
      <w:start w:val="1"/>
      <w:numFmt w:val="decimal"/>
      <w:lvlText w:val="%7."/>
      <w:lvlJc w:val="left"/>
      <w:pPr>
        <w:ind w:left="5684" w:hanging="360"/>
      </w:pPr>
    </w:lvl>
    <w:lvl w:ilvl="7" w:tplc="04150019" w:tentative="1">
      <w:start w:val="1"/>
      <w:numFmt w:val="lowerLetter"/>
      <w:lvlText w:val="%8."/>
      <w:lvlJc w:val="left"/>
      <w:pPr>
        <w:ind w:left="6404" w:hanging="360"/>
      </w:pPr>
    </w:lvl>
    <w:lvl w:ilvl="8" w:tplc="0415001B" w:tentative="1">
      <w:start w:val="1"/>
      <w:numFmt w:val="lowerRoman"/>
      <w:lvlText w:val="%9."/>
      <w:lvlJc w:val="right"/>
      <w:pPr>
        <w:ind w:left="7124" w:hanging="180"/>
      </w:pPr>
    </w:lvl>
  </w:abstractNum>
  <w:abstractNum w:abstractNumId="22">
    <w:nsid w:val="3B4A3ADF"/>
    <w:multiLevelType w:val="multilevel"/>
    <w:tmpl w:val="9CF4B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FC52522"/>
    <w:multiLevelType w:val="hybridMultilevel"/>
    <w:tmpl w:val="C49C4AC0"/>
    <w:lvl w:ilvl="0" w:tplc="27CE9604">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4">
    <w:nsid w:val="400A6E83"/>
    <w:multiLevelType w:val="hybridMultilevel"/>
    <w:tmpl w:val="04A217D4"/>
    <w:lvl w:ilvl="0" w:tplc="85F8247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404F56CE"/>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6">
    <w:nsid w:val="42574D5E"/>
    <w:multiLevelType w:val="hybridMultilevel"/>
    <w:tmpl w:val="EF4A8DCE"/>
    <w:lvl w:ilvl="0" w:tplc="C4326F6E">
      <w:start w:val="1"/>
      <w:numFmt w:val="lowerLetter"/>
      <w:lvlText w:val="%1)"/>
      <w:lvlJc w:val="left"/>
      <w:pPr>
        <w:ind w:left="786" w:hanging="360"/>
      </w:pPr>
      <w:rPr>
        <w:rFonts w:ascii="Times New Roman" w:eastAsia="Times New Roman" w:hAnsi="Times New Roman" w:cs="Times New Roman"/>
      </w:rPr>
    </w:lvl>
    <w:lvl w:ilvl="1" w:tplc="04150019" w:tentative="1">
      <w:start w:val="1"/>
      <w:numFmt w:val="lowerLetter"/>
      <w:lvlText w:val="%2."/>
      <w:lvlJc w:val="left"/>
      <w:pPr>
        <w:ind w:left="1298" w:hanging="360"/>
      </w:pPr>
    </w:lvl>
    <w:lvl w:ilvl="2" w:tplc="0415001B" w:tentative="1">
      <w:start w:val="1"/>
      <w:numFmt w:val="lowerRoman"/>
      <w:lvlText w:val="%3."/>
      <w:lvlJc w:val="right"/>
      <w:pPr>
        <w:ind w:left="2018" w:hanging="180"/>
      </w:pPr>
    </w:lvl>
    <w:lvl w:ilvl="3" w:tplc="0415000F" w:tentative="1">
      <w:start w:val="1"/>
      <w:numFmt w:val="decimal"/>
      <w:lvlText w:val="%4."/>
      <w:lvlJc w:val="left"/>
      <w:pPr>
        <w:ind w:left="2738" w:hanging="360"/>
      </w:pPr>
    </w:lvl>
    <w:lvl w:ilvl="4" w:tplc="04150019" w:tentative="1">
      <w:start w:val="1"/>
      <w:numFmt w:val="lowerLetter"/>
      <w:lvlText w:val="%5."/>
      <w:lvlJc w:val="left"/>
      <w:pPr>
        <w:ind w:left="3458" w:hanging="360"/>
      </w:pPr>
    </w:lvl>
    <w:lvl w:ilvl="5" w:tplc="0415001B" w:tentative="1">
      <w:start w:val="1"/>
      <w:numFmt w:val="lowerRoman"/>
      <w:lvlText w:val="%6."/>
      <w:lvlJc w:val="right"/>
      <w:pPr>
        <w:ind w:left="4178" w:hanging="180"/>
      </w:pPr>
    </w:lvl>
    <w:lvl w:ilvl="6" w:tplc="0415000F" w:tentative="1">
      <w:start w:val="1"/>
      <w:numFmt w:val="decimal"/>
      <w:lvlText w:val="%7."/>
      <w:lvlJc w:val="left"/>
      <w:pPr>
        <w:ind w:left="4898" w:hanging="360"/>
      </w:pPr>
    </w:lvl>
    <w:lvl w:ilvl="7" w:tplc="04150019" w:tentative="1">
      <w:start w:val="1"/>
      <w:numFmt w:val="lowerLetter"/>
      <w:lvlText w:val="%8."/>
      <w:lvlJc w:val="left"/>
      <w:pPr>
        <w:ind w:left="5618" w:hanging="360"/>
      </w:pPr>
    </w:lvl>
    <w:lvl w:ilvl="8" w:tplc="0415001B" w:tentative="1">
      <w:start w:val="1"/>
      <w:numFmt w:val="lowerRoman"/>
      <w:lvlText w:val="%9."/>
      <w:lvlJc w:val="right"/>
      <w:pPr>
        <w:ind w:left="6338" w:hanging="180"/>
      </w:pPr>
    </w:lvl>
  </w:abstractNum>
  <w:abstractNum w:abstractNumId="27">
    <w:nsid w:val="42661145"/>
    <w:multiLevelType w:val="hybridMultilevel"/>
    <w:tmpl w:val="7A268AB6"/>
    <w:lvl w:ilvl="0" w:tplc="0415000B">
      <w:start w:val="1"/>
      <w:numFmt w:val="bullet"/>
      <w:lvlText w:val=""/>
      <w:lvlJc w:val="left"/>
      <w:pPr>
        <w:ind w:left="2084" w:hanging="360"/>
      </w:pPr>
      <w:rPr>
        <w:rFonts w:ascii="Wingdings" w:hAnsi="Wingdings" w:hint="default"/>
      </w:rPr>
    </w:lvl>
    <w:lvl w:ilvl="1" w:tplc="04150003" w:tentative="1">
      <w:start w:val="1"/>
      <w:numFmt w:val="bullet"/>
      <w:lvlText w:val="o"/>
      <w:lvlJc w:val="left"/>
      <w:pPr>
        <w:ind w:left="2804" w:hanging="360"/>
      </w:pPr>
      <w:rPr>
        <w:rFonts w:ascii="Courier New" w:hAnsi="Courier New" w:cs="Courier New" w:hint="default"/>
      </w:rPr>
    </w:lvl>
    <w:lvl w:ilvl="2" w:tplc="04150005" w:tentative="1">
      <w:start w:val="1"/>
      <w:numFmt w:val="bullet"/>
      <w:lvlText w:val=""/>
      <w:lvlJc w:val="left"/>
      <w:pPr>
        <w:ind w:left="3524" w:hanging="360"/>
      </w:pPr>
      <w:rPr>
        <w:rFonts w:ascii="Wingdings" w:hAnsi="Wingdings" w:hint="default"/>
      </w:rPr>
    </w:lvl>
    <w:lvl w:ilvl="3" w:tplc="04150001" w:tentative="1">
      <w:start w:val="1"/>
      <w:numFmt w:val="bullet"/>
      <w:lvlText w:val=""/>
      <w:lvlJc w:val="left"/>
      <w:pPr>
        <w:ind w:left="4244" w:hanging="360"/>
      </w:pPr>
      <w:rPr>
        <w:rFonts w:ascii="Symbol" w:hAnsi="Symbol" w:hint="default"/>
      </w:rPr>
    </w:lvl>
    <w:lvl w:ilvl="4" w:tplc="04150003" w:tentative="1">
      <w:start w:val="1"/>
      <w:numFmt w:val="bullet"/>
      <w:lvlText w:val="o"/>
      <w:lvlJc w:val="left"/>
      <w:pPr>
        <w:ind w:left="4964" w:hanging="360"/>
      </w:pPr>
      <w:rPr>
        <w:rFonts w:ascii="Courier New" w:hAnsi="Courier New" w:cs="Courier New" w:hint="default"/>
      </w:rPr>
    </w:lvl>
    <w:lvl w:ilvl="5" w:tplc="04150005" w:tentative="1">
      <w:start w:val="1"/>
      <w:numFmt w:val="bullet"/>
      <w:lvlText w:val=""/>
      <w:lvlJc w:val="left"/>
      <w:pPr>
        <w:ind w:left="5684" w:hanging="360"/>
      </w:pPr>
      <w:rPr>
        <w:rFonts w:ascii="Wingdings" w:hAnsi="Wingdings" w:hint="default"/>
      </w:rPr>
    </w:lvl>
    <w:lvl w:ilvl="6" w:tplc="04150001" w:tentative="1">
      <w:start w:val="1"/>
      <w:numFmt w:val="bullet"/>
      <w:lvlText w:val=""/>
      <w:lvlJc w:val="left"/>
      <w:pPr>
        <w:ind w:left="6404" w:hanging="360"/>
      </w:pPr>
      <w:rPr>
        <w:rFonts w:ascii="Symbol" w:hAnsi="Symbol" w:hint="default"/>
      </w:rPr>
    </w:lvl>
    <w:lvl w:ilvl="7" w:tplc="04150003" w:tentative="1">
      <w:start w:val="1"/>
      <w:numFmt w:val="bullet"/>
      <w:lvlText w:val="o"/>
      <w:lvlJc w:val="left"/>
      <w:pPr>
        <w:ind w:left="7124" w:hanging="360"/>
      </w:pPr>
      <w:rPr>
        <w:rFonts w:ascii="Courier New" w:hAnsi="Courier New" w:cs="Courier New" w:hint="default"/>
      </w:rPr>
    </w:lvl>
    <w:lvl w:ilvl="8" w:tplc="04150005" w:tentative="1">
      <w:start w:val="1"/>
      <w:numFmt w:val="bullet"/>
      <w:lvlText w:val=""/>
      <w:lvlJc w:val="left"/>
      <w:pPr>
        <w:ind w:left="7844" w:hanging="360"/>
      </w:pPr>
      <w:rPr>
        <w:rFonts w:ascii="Wingdings" w:hAnsi="Wingdings" w:hint="default"/>
      </w:rPr>
    </w:lvl>
  </w:abstractNum>
  <w:abstractNum w:abstractNumId="28">
    <w:nsid w:val="4B67708D"/>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9">
    <w:nsid w:val="4E351C52"/>
    <w:multiLevelType w:val="hybridMultilevel"/>
    <w:tmpl w:val="5C06C706"/>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558923D9"/>
    <w:multiLevelType w:val="hybridMultilevel"/>
    <w:tmpl w:val="D8B4046C"/>
    <w:lvl w:ilvl="0" w:tplc="04150017">
      <w:start w:val="1"/>
      <w:numFmt w:val="lowerLetter"/>
      <w:lvlText w:val="%1)"/>
      <w:lvlJc w:val="left"/>
      <w:pPr>
        <w:ind w:left="1070" w:hanging="360"/>
      </w:pPr>
    </w:lvl>
    <w:lvl w:ilvl="1" w:tplc="04150019" w:tentative="1">
      <w:start w:val="1"/>
      <w:numFmt w:val="lowerLetter"/>
      <w:lvlText w:val="%2."/>
      <w:lvlJc w:val="left"/>
      <w:pPr>
        <w:ind w:left="1790" w:hanging="360"/>
      </w:pPr>
    </w:lvl>
    <w:lvl w:ilvl="2" w:tplc="0415001B" w:tentative="1">
      <w:start w:val="1"/>
      <w:numFmt w:val="lowerRoman"/>
      <w:lvlText w:val="%3."/>
      <w:lvlJc w:val="right"/>
      <w:pPr>
        <w:ind w:left="2510" w:hanging="180"/>
      </w:pPr>
    </w:lvl>
    <w:lvl w:ilvl="3" w:tplc="0415000F" w:tentative="1">
      <w:start w:val="1"/>
      <w:numFmt w:val="decimal"/>
      <w:lvlText w:val="%4."/>
      <w:lvlJc w:val="left"/>
      <w:pPr>
        <w:ind w:left="3230" w:hanging="360"/>
      </w:pPr>
    </w:lvl>
    <w:lvl w:ilvl="4" w:tplc="04150019" w:tentative="1">
      <w:start w:val="1"/>
      <w:numFmt w:val="lowerLetter"/>
      <w:lvlText w:val="%5."/>
      <w:lvlJc w:val="left"/>
      <w:pPr>
        <w:ind w:left="3950" w:hanging="360"/>
      </w:pPr>
    </w:lvl>
    <w:lvl w:ilvl="5" w:tplc="0415001B" w:tentative="1">
      <w:start w:val="1"/>
      <w:numFmt w:val="lowerRoman"/>
      <w:lvlText w:val="%6."/>
      <w:lvlJc w:val="right"/>
      <w:pPr>
        <w:ind w:left="4670" w:hanging="180"/>
      </w:pPr>
    </w:lvl>
    <w:lvl w:ilvl="6" w:tplc="0415000F" w:tentative="1">
      <w:start w:val="1"/>
      <w:numFmt w:val="decimal"/>
      <w:lvlText w:val="%7."/>
      <w:lvlJc w:val="left"/>
      <w:pPr>
        <w:ind w:left="5390" w:hanging="360"/>
      </w:pPr>
    </w:lvl>
    <w:lvl w:ilvl="7" w:tplc="04150019" w:tentative="1">
      <w:start w:val="1"/>
      <w:numFmt w:val="lowerLetter"/>
      <w:lvlText w:val="%8."/>
      <w:lvlJc w:val="left"/>
      <w:pPr>
        <w:ind w:left="6110" w:hanging="360"/>
      </w:pPr>
    </w:lvl>
    <w:lvl w:ilvl="8" w:tplc="0415001B" w:tentative="1">
      <w:start w:val="1"/>
      <w:numFmt w:val="lowerRoman"/>
      <w:lvlText w:val="%9."/>
      <w:lvlJc w:val="right"/>
      <w:pPr>
        <w:ind w:left="6830" w:hanging="180"/>
      </w:pPr>
    </w:lvl>
  </w:abstractNum>
  <w:abstractNum w:abstractNumId="31">
    <w:nsid w:val="5A1C2AEE"/>
    <w:multiLevelType w:val="hybridMultilevel"/>
    <w:tmpl w:val="2FDC6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5C8808C4"/>
    <w:multiLevelType w:val="multilevel"/>
    <w:tmpl w:val="E1C49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B7A6464"/>
    <w:multiLevelType w:val="multilevel"/>
    <w:tmpl w:val="B1BC0F56"/>
    <w:lvl w:ilvl="0">
      <w:start w:val="1"/>
      <w:numFmt w:val="decimal"/>
      <w:lvlText w:val="%1."/>
      <w:lvlJc w:val="left"/>
      <w:pPr>
        <w:tabs>
          <w:tab w:val="num" w:pos="720"/>
        </w:tabs>
        <w:ind w:left="720" w:hanging="360"/>
      </w:pPr>
    </w:lvl>
    <w:lvl w:ilvl="1">
      <w:start w:val="1"/>
      <w:numFmt w:val="lowerLetter"/>
      <w:lvlText w:val="%2)"/>
      <w:lvlJc w:val="left"/>
      <w:pPr>
        <w:ind w:left="786" w:hanging="360"/>
      </w:pPr>
      <w:rPr>
        <w:rFonts w:hint="default"/>
      </w:rPr>
    </w:lvl>
    <w:lvl w:ilvl="2">
      <w:start w:val="1"/>
      <w:numFmt w:val="decimal"/>
      <w:lvlText w:val="%3)"/>
      <w:lvlJc w:val="left"/>
      <w:pPr>
        <w:ind w:left="928"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FD04FD1"/>
    <w:multiLevelType w:val="multilevel"/>
    <w:tmpl w:val="A3706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11043B2"/>
    <w:multiLevelType w:val="multilevel"/>
    <w:tmpl w:val="9F7A81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5842B2A"/>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7">
    <w:nsid w:val="79337B98"/>
    <w:multiLevelType w:val="hybridMultilevel"/>
    <w:tmpl w:val="C4880A00"/>
    <w:lvl w:ilvl="0" w:tplc="E5D0DFA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79F04510"/>
    <w:multiLevelType w:val="hybridMultilevel"/>
    <w:tmpl w:val="7E60BE90"/>
    <w:lvl w:ilvl="0" w:tplc="04150017">
      <w:start w:val="1"/>
      <w:numFmt w:val="lowerLetter"/>
      <w:lvlText w:val="%1)"/>
      <w:lvlJc w:val="left"/>
      <w:pPr>
        <w:ind w:left="1364" w:hanging="360"/>
      </w:pPr>
    </w:lvl>
    <w:lvl w:ilvl="1" w:tplc="04150019" w:tentative="1">
      <w:start w:val="1"/>
      <w:numFmt w:val="lowerLetter"/>
      <w:lvlText w:val="%2."/>
      <w:lvlJc w:val="left"/>
      <w:pPr>
        <w:ind w:left="2084" w:hanging="360"/>
      </w:pPr>
    </w:lvl>
    <w:lvl w:ilvl="2" w:tplc="0415001B" w:tentative="1">
      <w:start w:val="1"/>
      <w:numFmt w:val="lowerRoman"/>
      <w:lvlText w:val="%3."/>
      <w:lvlJc w:val="right"/>
      <w:pPr>
        <w:ind w:left="2804" w:hanging="180"/>
      </w:pPr>
    </w:lvl>
    <w:lvl w:ilvl="3" w:tplc="0415000F" w:tentative="1">
      <w:start w:val="1"/>
      <w:numFmt w:val="decimal"/>
      <w:lvlText w:val="%4."/>
      <w:lvlJc w:val="left"/>
      <w:pPr>
        <w:ind w:left="3524" w:hanging="360"/>
      </w:pPr>
    </w:lvl>
    <w:lvl w:ilvl="4" w:tplc="04150019" w:tentative="1">
      <w:start w:val="1"/>
      <w:numFmt w:val="lowerLetter"/>
      <w:lvlText w:val="%5."/>
      <w:lvlJc w:val="left"/>
      <w:pPr>
        <w:ind w:left="4244" w:hanging="360"/>
      </w:pPr>
    </w:lvl>
    <w:lvl w:ilvl="5" w:tplc="0415001B" w:tentative="1">
      <w:start w:val="1"/>
      <w:numFmt w:val="lowerRoman"/>
      <w:lvlText w:val="%6."/>
      <w:lvlJc w:val="right"/>
      <w:pPr>
        <w:ind w:left="4964" w:hanging="180"/>
      </w:pPr>
    </w:lvl>
    <w:lvl w:ilvl="6" w:tplc="0415000F" w:tentative="1">
      <w:start w:val="1"/>
      <w:numFmt w:val="decimal"/>
      <w:lvlText w:val="%7."/>
      <w:lvlJc w:val="left"/>
      <w:pPr>
        <w:ind w:left="5684" w:hanging="360"/>
      </w:pPr>
    </w:lvl>
    <w:lvl w:ilvl="7" w:tplc="04150019" w:tentative="1">
      <w:start w:val="1"/>
      <w:numFmt w:val="lowerLetter"/>
      <w:lvlText w:val="%8."/>
      <w:lvlJc w:val="left"/>
      <w:pPr>
        <w:ind w:left="6404" w:hanging="360"/>
      </w:pPr>
    </w:lvl>
    <w:lvl w:ilvl="8" w:tplc="0415001B" w:tentative="1">
      <w:start w:val="1"/>
      <w:numFmt w:val="lowerRoman"/>
      <w:lvlText w:val="%9."/>
      <w:lvlJc w:val="right"/>
      <w:pPr>
        <w:ind w:left="7124" w:hanging="180"/>
      </w:pPr>
    </w:lvl>
  </w:abstractNum>
  <w:abstractNum w:abstractNumId="39">
    <w:nsid w:val="7ABE248F"/>
    <w:multiLevelType w:val="multilevel"/>
    <w:tmpl w:val="00000002"/>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40">
    <w:nsid w:val="7DBA1636"/>
    <w:multiLevelType w:val="multilevel"/>
    <w:tmpl w:val="00000003"/>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num w:numId="1">
    <w:abstractNumId w:val="22"/>
  </w:num>
  <w:num w:numId="2">
    <w:abstractNumId w:val="32"/>
    <w:lvlOverride w:ilvl="0">
      <w:lvl w:ilvl="0">
        <w:numFmt w:val="lowerLetter"/>
        <w:lvlText w:val="%1."/>
        <w:lvlJc w:val="left"/>
      </w:lvl>
    </w:lvlOverride>
  </w:num>
  <w:num w:numId="3">
    <w:abstractNumId w:val="9"/>
    <w:lvlOverride w:ilvl="0">
      <w:lvl w:ilvl="0">
        <w:numFmt w:val="decimal"/>
        <w:lvlText w:val="%1."/>
        <w:lvlJc w:val="left"/>
      </w:lvl>
    </w:lvlOverride>
  </w:num>
  <w:num w:numId="4">
    <w:abstractNumId w:val="33"/>
    <w:lvlOverride w:ilvl="0">
      <w:lvl w:ilvl="0">
        <w:numFmt w:val="lowerLetter"/>
        <w:lvlText w:val="%1."/>
        <w:lvlJc w:val="left"/>
      </w:lvl>
    </w:lvlOverride>
  </w:num>
  <w:num w:numId="5">
    <w:abstractNumId w:val="35"/>
    <w:lvlOverride w:ilvl="0">
      <w:lvl w:ilvl="0">
        <w:numFmt w:val="decimal"/>
        <w:lvlText w:val="%1."/>
        <w:lvlJc w:val="left"/>
      </w:lvl>
    </w:lvlOverride>
  </w:num>
  <w:num w:numId="6">
    <w:abstractNumId w:val="35"/>
    <w:lvlOverride w:ilvl="0">
      <w:lvl w:ilvl="0">
        <w:numFmt w:val="decimal"/>
        <w:lvlText w:val="%1."/>
        <w:lvlJc w:val="left"/>
      </w:lvl>
    </w:lvlOverride>
  </w:num>
  <w:num w:numId="7">
    <w:abstractNumId w:val="35"/>
    <w:lvlOverride w:ilvl="0">
      <w:lvl w:ilvl="0">
        <w:numFmt w:val="decimal"/>
        <w:lvlText w:val="%1."/>
        <w:lvlJc w:val="left"/>
      </w:lvl>
    </w:lvlOverride>
  </w:num>
  <w:num w:numId="8">
    <w:abstractNumId w:val="35"/>
    <w:lvlOverride w:ilvl="0">
      <w:lvl w:ilvl="0">
        <w:numFmt w:val="decimal"/>
        <w:lvlText w:val="%1."/>
        <w:lvlJc w:val="left"/>
      </w:lvl>
    </w:lvlOverride>
  </w:num>
  <w:num w:numId="9">
    <w:abstractNumId w:val="13"/>
  </w:num>
  <w:num w:numId="10">
    <w:abstractNumId w:val="5"/>
  </w:num>
  <w:num w:numId="11">
    <w:abstractNumId w:val="26"/>
  </w:num>
  <w:num w:numId="12">
    <w:abstractNumId w:val="3"/>
  </w:num>
  <w:num w:numId="13">
    <w:abstractNumId w:val="10"/>
  </w:num>
  <w:num w:numId="14">
    <w:abstractNumId w:val="34"/>
  </w:num>
  <w:num w:numId="15">
    <w:abstractNumId w:val="0"/>
  </w:num>
  <w:num w:numId="16">
    <w:abstractNumId w:val="1"/>
  </w:num>
  <w:num w:numId="17">
    <w:abstractNumId w:val="2"/>
  </w:num>
  <w:num w:numId="18">
    <w:abstractNumId w:val="7"/>
  </w:num>
  <w:num w:numId="19">
    <w:abstractNumId w:val="6"/>
  </w:num>
  <w:num w:numId="20">
    <w:abstractNumId w:val="21"/>
  </w:num>
  <w:num w:numId="21">
    <w:abstractNumId w:val="12"/>
  </w:num>
  <w:num w:numId="22">
    <w:abstractNumId w:val="30"/>
  </w:num>
  <w:num w:numId="23">
    <w:abstractNumId w:val="14"/>
  </w:num>
  <w:num w:numId="24">
    <w:abstractNumId w:val="15"/>
  </w:num>
  <w:num w:numId="25">
    <w:abstractNumId w:val="24"/>
  </w:num>
  <w:num w:numId="26">
    <w:abstractNumId w:val="37"/>
  </w:num>
  <w:num w:numId="27">
    <w:abstractNumId w:val="8"/>
  </w:num>
  <w:num w:numId="28">
    <w:abstractNumId w:val="23"/>
  </w:num>
  <w:num w:numId="29">
    <w:abstractNumId w:val="11"/>
  </w:num>
  <w:num w:numId="30">
    <w:abstractNumId w:val="36"/>
  </w:num>
  <w:num w:numId="31">
    <w:abstractNumId w:val="40"/>
  </w:num>
  <w:num w:numId="32">
    <w:abstractNumId w:val="28"/>
  </w:num>
  <w:num w:numId="33">
    <w:abstractNumId w:val="4"/>
  </w:num>
  <w:num w:numId="34">
    <w:abstractNumId w:val="18"/>
  </w:num>
  <w:num w:numId="35">
    <w:abstractNumId w:val="25"/>
  </w:num>
  <w:num w:numId="36">
    <w:abstractNumId w:val="31"/>
  </w:num>
  <w:num w:numId="37">
    <w:abstractNumId w:val="39"/>
  </w:num>
  <w:num w:numId="38">
    <w:abstractNumId w:val="29"/>
  </w:num>
  <w:num w:numId="39">
    <w:abstractNumId w:val="19"/>
  </w:num>
  <w:num w:numId="40">
    <w:abstractNumId w:val="38"/>
  </w:num>
  <w:num w:numId="41">
    <w:abstractNumId w:val="16"/>
  </w:num>
  <w:num w:numId="42">
    <w:abstractNumId w:val="27"/>
  </w:num>
  <w:num w:numId="43">
    <w:abstractNumId w:val="20"/>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887"/>
    <w:rsid w:val="00071C6E"/>
    <w:rsid w:val="00087623"/>
    <w:rsid w:val="000C369F"/>
    <w:rsid w:val="000D7C2F"/>
    <w:rsid w:val="000E66CD"/>
    <w:rsid w:val="00107977"/>
    <w:rsid w:val="00123DE8"/>
    <w:rsid w:val="00130823"/>
    <w:rsid w:val="00146DEA"/>
    <w:rsid w:val="00154C61"/>
    <w:rsid w:val="001649C9"/>
    <w:rsid w:val="001754C9"/>
    <w:rsid w:val="00176FD2"/>
    <w:rsid w:val="00193C35"/>
    <w:rsid w:val="001C5E5C"/>
    <w:rsid w:val="001E43BD"/>
    <w:rsid w:val="001F2042"/>
    <w:rsid w:val="002039E5"/>
    <w:rsid w:val="002714E2"/>
    <w:rsid w:val="002A1563"/>
    <w:rsid w:val="002E065E"/>
    <w:rsid w:val="00352D9C"/>
    <w:rsid w:val="003756E5"/>
    <w:rsid w:val="003D382A"/>
    <w:rsid w:val="003F2B1A"/>
    <w:rsid w:val="0042378C"/>
    <w:rsid w:val="00437446"/>
    <w:rsid w:val="0045297C"/>
    <w:rsid w:val="00455E65"/>
    <w:rsid w:val="00470782"/>
    <w:rsid w:val="00470BCA"/>
    <w:rsid w:val="00474E1A"/>
    <w:rsid w:val="004750C1"/>
    <w:rsid w:val="004A19C9"/>
    <w:rsid w:val="004A58CE"/>
    <w:rsid w:val="004C4D45"/>
    <w:rsid w:val="00500EFD"/>
    <w:rsid w:val="00505937"/>
    <w:rsid w:val="005103C8"/>
    <w:rsid w:val="00512C52"/>
    <w:rsid w:val="0054157A"/>
    <w:rsid w:val="00552850"/>
    <w:rsid w:val="00584408"/>
    <w:rsid w:val="00596145"/>
    <w:rsid w:val="005C43C5"/>
    <w:rsid w:val="005D7701"/>
    <w:rsid w:val="005E3282"/>
    <w:rsid w:val="0066290B"/>
    <w:rsid w:val="00695D45"/>
    <w:rsid w:val="006A2254"/>
    <w:rsid w:val="006C2061"/>
    <w:rsid w:val="006E7A0F"/>
    <w:rsid w:val="007067E4"/>
    <w:rsid w:val="00754FA1"/>
    <w:rsid w:val="007B6D31"/>
    <w:rsid w:val="007C3887"/>
    <w:rsid w:val="007F5368"/>
    <w:rsid w:val="00820A72"/>
    <w:rsid w:val="0082671B"/>
    <w:rsid w:val="008371A4"/>
    <w:rsid w:val="0084429E"/>
    <w:rsid w:val="00865118"/>
    <w:rsid w:val="008D5703"/>
    <w:rsid w:val="008E3B55"/>
    <w:rsid w:val="009728CE"/>
    <w:rsid w:val="0098088B"/>
    <w:rsid w:val="0098552A"/>
    <w:rsid w:val="00994425"/>
    <w:rsid w:val="009C4489"/>
    <w:rsid w:val="009D316E"/>
    <w:rsid w:val="009E481B"/>
    <w:rsid w:val="009F097A"/>
    <w:rsid w:val="00A05F42"/>
    <w:rsid w:val="00A4483C"/>
    <w:rsid w:val="00A90A45"/>
    <w:rsid w:val="00AA27A1"/>
    <w:rsid w:val="00AB62FF"/>
    <w:rsid w:val="00AC0C01"/>
    <w:rsid w:val="00AC17B5"/>
    <w:rsid w:val="00AC573B"/>
    <w:rsid w:val="00B53E1C"/>
    <w:rsid w:val="00B55E51"/>
    <w:rsid w:val="00B56679"/>
    <w:rsid w:val="00B61918"/>
    <w:rsid w:val="00B61C27"/>
    <w:rsid w:val="00B66377"/>
    <w:rsid w:val="00B92A9F"/>
    <w:rsid w:val="00BB44A0"/>
    <w:rsid w:val="00C35BE5"/>
    <w:rsid w:val="00C405C3"/>
    <w:rsid w:val="00C613C6"/>
    <w:rsid w:val="00C76A3D"/>
    <w:rsid w:val="00C86B75"/>
    <w:rsid w:val="00C955CE"/>
    <w:rsid w:val="00CA1F01"/>
    <w:rsid w:val="00CC6849"/>
    <w:rsid w:val="00CE7696"/>
    <w:rsid w:val="00D11121"/>
    <w:rsid w:val="00D53B84"/>
    <w:rsid w:val="00D97EBF"/>
    <w:rsid w:val="00DB48FE"/>
    <w:rsid w:val="00DC7459"/>
    <w:rsid w:val="00DE091B"/>
    <w:rsid w:val="00DE2DC6"/>
    <w:rsid w:val="00E03E95"/>
    <w:rsid w:val="00E208AF"/>
    <w:rsid w:val="00E22EF3"/>
    <w:rsid w:val="00E321D7"/>
    <w:rsid w:val="00E607A6"/>
    <w:rsid w:val="00EA4C0D"/>
    <w:rsid w:val="00EB6CB8"/>
    <w:rsid w:val="00EF1DEB"/>
    <w:rsid w:val="00EF609C"/>
    <w:rsid w:val="00F33EA6"/>
    <w:rsid w:val="00F5372B"/>
    <w:rsid w:val="00F60043"/>
    <w:rsid w:val="00F7732E"/>
    <w:rsid w:val="00FA41C8"/>
    <w:rsid w:val="00FF23F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en-US"/>
    </w:rPr>
  </w:style>
  <w:style w:type="paragraph" w:styleId="Nagwek1">
    <w:name w:val="heading 1"/>
    <w:basedOn w:val="Normalny"/>
    <w:next w:val="Normalny"/>
    <w:link w:val="Nagwek1Znak"/>
    <w:uiPriority w:val="9"/>
    <w:qFormat/>
    <w:rsid w:val="001754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1754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C86B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754C9"/>
    <w:rPr>
      <w:rFonts w:asciiTheme="majorHAnsi" w:eastAsiaTheme="majorEastAsia" w:hAnsiTheme="majorHAnsi" w:cstheme="majorBidi"/>
      <w:b/>
      <w:bCs/>
      <w:color w:val="365F91" w:themeColor="accent1" w:themeShade="BF"/>
      <w:sz w:val="28"/>
      <w:szCs w:val="28"/>
      <w:lang w:val="en-US"/>
    </w:rPr>
  </w:style>
  <w:style w:type="character" w:customStyle="1" w:styleId="Nagwek2Znak">
    <w:name w:val="Nagłówek 2 Znak"/>
    <w:basedOn w:val="Domylnaczcionkaakapitu"/>
    <w:link w:val="Nagwek2"/>
    <w:uiPriority w:val="9"/>
    <w:rsid w:val="001754C9"/>
    <w:rPr>
      <w:rFonts w:asciiTheme="majorHAnsi" w:eastAsiaTheme="majorEastAsia" w:hAnsiTheme="majorHAnsi" w:cstheme="majorBidi"/>
      <w:b/>
      <w:bCs/>
      <w:color w:val="4F81BD" w:themeColor="accent1"/>
      <w:sz w:val="26"/>
      <w:szCs w:val="26"/>
      <w:lang w:val="en-US"/>
    </w:rPr>
  </w:style>
  <w:style w:type="paragraph" w:styleId="Nagwekspisutreci">
    <w:name w:val="TOC Heading"/>
    <w:basedOn w:val="Nagwek1"/>
    <w:next w:val="Normalny"/>
    <w:uiPriority w:val="39"/>
    <w:unhideWhenUsed/>
    <w:qFormat/>
    <w:rsid w:val="001754C9"/>
    <w:pPr>
      <w:outlineLvl w:val="9"/>
    </w:pPr>
    <w:rPr>
      <w:lang w:val="pl-PL" w:eastAsia="pl-PL"/>
    </w:rPr>
  </w:style>
  <w:style w:type="paragraph" w:styleId="Spistreci1">
    <w:name w:val="toc 1"/>
    <w:basedOn w:val="Normalny"/>
    <w:next w:val="Normalny"/>
    <w:autoRedefine/>
    <w:uiPriority w:val="39"/>
    <w:unhideWhenUsed/>
    <w:rsid w:val="00C955CE"/>
    <w:pPr>
      <w:tabs>
        <w:tab w:val="right" w:leader="dot" w:pos="9062"/>
      </w:tabs>
      <w:spacing w:after="100"/>
    </w:pPr>
  </w:style>
  <w:style w:type="paragraph" w:styleId="Spistreci2">
    <w:name w:val="toc 2"/>
    <w:basedOn w:val="Normalny"/>
    <w:next w:val="Normalny"/>
    <w:autoRedefine/>
    <w:uiPriority w:val="39"/>
    <w:unhideWhenUsed/>
    <w:rsid w:val="001754C9"/>
    <w:pPr>
      <w:spacing w:after="100"/>
      <w:ind w:left="220"/>
    </w:pPr>
  </w:style>
  <w:style w:type="character" w:styleId="Hipercze">
    <w:name w:val="Hyperlink"/>
    <w:basedOn w:val="Domylnaczcionkaakapitu"/>
    <w:uiPriority w:val="99"/>
    <w:unhideWhenUsed/>
    <w:rsid w:val="001754C9"/>
    <w:rPr>
      <w:color w:val="0000FF" w:themeColor="hyperlink"/>
      <w:u w:val="single"/>
    </w:rPr>
  </w:style>
  <w:style w:type="paragraph" w:styleId="Tekstdymka">
    <w:name w:val="Balloon Text"/>
    <w:basedOn w:val="Normalny"/>
    <w:link w:val="TekstdymkaZnak"/>
    <w:uiPriority w:val="99"/>
    <w:semiHidden/>
    <w:unhideWhenUsed/>
    <w:rsid w:val="001754C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754C9"/>
    <w:rPr>
      <w:rFonts w:ascii="Tahoma" w:hAnsi="Tahoma" w:cs="Tahoma"/>
      <w:sz w:val="16"/>
      <w:szCs w:val="16"/>
      <w:lang w:val="en-US"/>
    </w:rPr>
  </w:style>
  <w:style w:type="paragraph" w:styleId="Bezodstpw">
    <w:name w:val="No Spacing"/>
    <w:link w:val="BezodstpwZnak"/>
    <w:uiPriority w:val="1"/>
    <w:qFormat/>
    <w:rsid w:val="001754C9"/>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1754C9"/>
    <w:rPr>
      <w:rFonts w:eastAsiaTheme="minorEastAsia"/>
      <w:lang w:eastAsia="pl-PL"/>
    </w:rPr>
  </w:style>
  <w:style w:type="paragraph" w:styleId="Nagwek">
    <w:name w:val="header"/>
    <w:basedOn w:val="Normalny"/>
    <w:link w:val="NagwekZnak"/>
    <w:uiPriority w:val="99"/>
    <w:unhideWhenUsed/>
    <w:rsid w:val="001754C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754C9"/>
    <w:rPr>
      <w:lang w:val="en-US"/>
    </w:rPr>
  </w:style>
  <w:style w:type="paragraph" w:styleId="Stopka">
    <w:name w:val="footer"/>
    <w:basedOn w:val="Normalny"/>
    <w:link w:val="StopkaZnak"/>
    <w:uiPriority w:val="99"/>
    <w:unhideWhenUsed/>
    <w:rsid w:val="001754C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754C9"/>
    <w:rPr>
      <w:lang w:val="en-US"/>
    </w:rPr>
  </w:style>
  <w:style w:type="paragraph" w:styleId="NormalnyWeb">
    <w:name w:val="Normal (Web)"/>
    <w:basedOn w:val="Normalny"/>
    <w:uiPriority w:val="99"/>
    <w:semiHidden/>
    <w:unhideWhenUsed/>
    <w:rsid w:val="005E3282"/>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Akapitzlist">
    <w:name w:val="List Paragraph"/>
    <w:basedOn w:val="Normalny"/>
    <w:uiPriority w:val="34"/>
    <w:qFormat/>
    <w:rsid w:val="005E3282"/>
    <w:pPr>
      <w:ind w:left="720"/>
      <w:contextualSpacing/>
    </w:pPr>
  </w:style>
  <w:style w:type="paragraph" w:customStyle="1" w:styleId="Domynie">
    <w:name w:val="Domy徑nie"/>
    <w:rsid w:val="00C86B75"/>
    <w:pPr>
      <w:widowControl w:val="0"/>
      <w:autoSpaceDE w:val="0"/>
      <w:autoSpaceDN w:val="0"/>
      <w:adjustRightInd w:val="0"/>
      <w:spacing w:after="0" w:line="240" w:lineRule="auto"/>
    </w:pPr>
    <w:rPr>
      <w:rFonts w:ascii="Times New Roman" w:eastAsiaTheme="minorEastAsia" w:hAnsi="Times New Roman" w:cs="Times New Roman"/>
      <w:kern w:val="1"/>
      <w:sz w:val="24"/>
      <w:szCs w:val="24"/>
      <w:lang w:eastAsia="zh-CN" w:bidi="hi-IN"/>
    </w:rPr>
  </w:style>
  <w:style w:type="paragraph" w:customStyle="1" w:styleId="Tretekstu">
    <w:name w:val="Tre懈 tekstu"/>
    <w:basedOn w:val="Domynie"/>
    <w:uiPriority w:val="99"/>
    <w:rsid w:val="00C86B75"/>
    <w:pPr>
      <w:spacing w:after="120"/>
    </w:pPr>
    <w:rPr>
      <w:kern w:val="0"/>
      <w:lang w:eastAsia="pl-PL" w:bidi="ar-SA"/>
    </w:rPr>
  </w:style>
  <w:style w:type="character" w:customStyle="1" w:styleId="Nagwek3Znak">
    <w:name w:val="Nagłówek 3 Znak"/>
    <w:basedOn w:val="Domylnaczcionkaakapitu"/>
    <w:link w:val="Nagwek3"/>
    <w:uiPriority w:val="9"/>
    <w:rsid w:val="00C86B75"/>
    <w:rPr>
      <w:rFonts w:asciiTheme="majorHAnsi" w:eastAsiaTheme="majorEastAsia" w:hAnsiTheme="majorHAnsi" w:cstheme="majorBidi"/>
      <w:b/>
      <w:bCs/>
      <w:color w:val="4F81BD" w:themeColor="accent1"/>
      <w:lang w:val="en-US"/>
    </w:rPr>
  </w:style>
  <w:style w:type="paragraph" w:styleId="Spistreci3">
    <w:name w:val="toc 3"/>
    <w:basedOn w:val="Normalny"/>
    <w:next w:val="Normalny"/>
    <w:autoRedefine/>
    <w:uiPriority w:val="39"/>
    <w:unhideWhenUsed/>
    <w:rsid w:val="002714E2"/>
    <w:pPr>
      <w:spacing w:after="100"/>
      <w:ind w:left="440"/>
    </w:pPr>
  </w:style>
  <w:style w:type="character" w:customStyle="1" w:styleId="apple-converted-space">
    <w:name w:val="apple-converted-space"/>
    <w:basedOn w:val="Domylnaczcionkaakapitu"/>
    <w:rsid w:val="00FA41C8"/>
  </w:style>
  <w:style w:type="character" w:styleId="Odwoaniedokomentarza">
    <w:name w:val="annotation reference"/>
    <w:basedOn w:val="Domylnaczcionkaakapitu"/>
    <w:uiPriority w:val="99"/>
    <w:semiHidden/>
    <w:unhideWhenUsed/>
    <w:rsid w:val="008371A4"/>
    <w:rPr>
      <w:sz w:val="16"/>
      <w:szCs w:val="16"/>
    </w:rPr>
  </w:style>
  <w:style w:type="paragraph" w:styleId="Tekstkomentarza">
    <w:name w:val="annotation text"/>
    <w:basedOn w:val="Normalny"/>
    <w:link w:val="TekstkomentarzaZnak"/>
    <w:uiPriority w:val="99"/>
    <w:semiHidden/>
    <w:unhideWhenUsed/>
    <w:rsid w:val="008371A4"/>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371A4"/>
    <w:rPr>
      <w:sz w:val="20"/>
      <w:szCs w:val="20"/>
      <w:lang w:val="en-US"/>
    </w:rPr>
  </w:style>
  <w:style w:type="paragraph" w:styleId="Tematkomentarza">
    <w:name w:val="annotation subject"/>
    <w:basedOn w:val="Tekstkomentarza"/>
    <w:next w:val="Tekstkomentarza"/>
    <w:link w:val="TematkomentarzaZnak"/>
    <w:uiPriority w:val="99"/>
    <w:semiHidden/>
    <w:unhideWhenUsed/>
    <w:rsid w:val="008371A4"/>
    <w:rPr>
      <w:b/>
      <w:bCs/>
    </w:rPr>
  </w:style>
  <w:style w:type="character" w:customStyle="1" w:styleId="TematkomentarzaZnak">
    <w:name w:val="Temat komentarza Znak"/>
    <w:basedOn w:val="TekstkomentarzaZnak"/>
    <w:link w:val="Tematkomentarza"/>
    <w:uiPriority w:val="99"/>
    <w:semiHidden/>
    <w:rsid w:val="008371A4"/>
    <w:rPr>
      <w:b/>
      <w:bCs/>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Pr>
      <w:lang w:val="en-US"/>
    </w:rPr>
  </w:style>
  <w:style w:type="paragraph" w:styleId="Nagwek1">
    <w:name w:val="heading 1"/>
    <w:basedOn w:val="Normalny"/>
    <w:next w:val="Normalny"/>
    <w:link w:val="Nagwek1Znak"/>
    <w:uiPriority w:val="9"/>
    <w:qFormat/>
    <w:rsid w:val="001754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1754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C86B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754C9"/>
    <w:rPr>
      <w:rFonts w:asciiTheme="majorHAnsi" w:eastAsiaTheme="majorEastAsia" w:hAnsiTheme="majorHAnsi" w:cstheme="majorBidi"/>
      <w:b/>
      <w:bCs/>
      <w:color w:val="365F91" w:themeColor="accent1" w:themeShade="BF"/>
      <w:sz w:val="28"/>
      <w:szCs w:val="28"/>
      <w:lang w:val="en-US"/>
    </w:rPr>
  </w:style>
  <w:style w:type="character" w:customStyle="1" w:styleId="Nagwek2Znak">
    <w:name w:val="Nagłówek 2 Znak"/>
    <w:basedOn w:val="Domylnaczcionkaakapitu"/>
    <w:link w:val="Nagwek2"/>
    <w:uiPriority w:val="9"/>
    <w:rsid w:val="001754C9"/>
    <w:rPr>
      <w:rFonts w:asciiTheme="majorHAnsi" w:eastAsiaTheme="majorEastAsia" w:hAnsiTheme="majorHAnsi" w:cstheme="majorBidi"/>
      <w:b/>
      <w:bCs/>
      <w:color w:val="4F81BD" w:themeColor="accent1"/>
      <w:sz w:val="26"/>
      <w:szCs w:val="26"/>
      <w:lang w:val="en-US"/>
    </w:rPr>
  </w:style>
  <w:style w:type="paragraph" w:styleId="Nagwekspisutreci">
    <w:name w:val="TOC Heading"/>
    <w:basedOn w:val="Nagwek1"/>
    <w:next w:val="Normalny"/>
    <w:uiPriority w:val="39"/>
    <w:unhideWhenUsed/>
    <w:qFormat/>
    <w:rsid w:val="001754C9"/>
    <w:pPr>
      <w:outlineLvl w:val="9"/>
    </w:pPr>
    <w:rPr>
      <w:lang w:val="pl-PL" w:eastAsia="pl-PL"/>
    </w:rPr>
  </w:style>
  <w:style w:type="paragraph" w:styleId="Spistreci1">
    <w:name w:val="toc 1"/>
    <w:basedOn w:val="Normalny"/>
    <w:next w:val="Normalny"/>
    <w:autoRedefine/>
    <w:uiPriority w:val="39"/>
    <w:unhideWhenUsed/>
    <w:rsid w:val="00C955CE"/>
    <w:pPr>
      <w:tabs>
        <w:tab w:val="right" w:leader="dot" w:pos="9062"/>
      </w:tabs>
      <w:spacing w:after="100"/>
    </w:pPr>
  </w:style>
  <w:style w:type="paragraph" w:styleId="Spistreci2">
    <w:name w:val="toc 2"/>
    <w:basedOn w:val="Normalny"/>
    <w:next w:val="Normalny"/>
    <w:autoRedefine/>
    <w:uiPriority w:val="39"/>
    <w:unhideWhenUsed/>
    <w:rsid w:val="001754C9"/>
    <w:pPr>
      <w:spacing w:after="100"/>
      <w:ind w:left="220"/>
    </w:pPr>
  </w:style>
  <w:style w:type="character" w:styleId="Hipercze">
    <w:name w:val="Hyperlink"/>
    <w:basedOn w:val="Domylnaczcionkaakapitu"/>
    <w:uiPriority w:val="99"/>
    <w:unhideWhenUsed/>
    <w:rsid w:val="001754C9"/>
    <w:rPr>
      <w:color w:val="0000FF" w:themeColor="hyperlink"/>
      <w:u w:val="single"/>
    </w:rPr>
  </w:style>
  <w:style w:type="paragraph" w:styleId="Tekstdymka">
    <w:name w:val="Balloon Text"/>
    <w:basedOn w:val="Normalny"/>
    <w:link w:val="TekstdymkaZnak"/>
    <w:uiPriority w:val="99"/>
    <w:semiHidden/>
    <w:unhideWhenUsed/>
    <w:rsid w:val="001754C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754C9"/>
    <w:rPr>
      <w:rFonts w:ascii="Tahoma" w:hAnsi="Tahoma" w:cs="Tahoma"/>
      <w:sz w:val="16"/>
      <w:szCs w:val="16"/>
      <w:lang w:val="en-US"/>
    </w:rPr>
  </w:style>
  <w:style w:type="paragraph" w:styleId="Bezodstpw">
    <w:name w:val="No Spacing"/>
    <w:link w:val="BezodstpwZnak"/>
    <w:uiPriority w:val="1"/>
    <w:qFormat/>
    <w:rsid w:val="001754C9"/>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1754C9"/>
    <w:rPr>
      <w:rFonts w:eastAsiaTheme="minorEastAsia"/>
      <w:lang w:eastAsia="pl-PL"/>
    </w:rPr>
  </w:style>
  <w:style w:type="paragraph" w:styleId="Nagwek">
    <w:name w:val="header"/>
    <w:basedOn w:val="Normalny"/>
    <w:link w:val="NagwekZnak"/>
    <w:uiPriority w:val="99"/>
    <w:unhideWhenUsed/>
    <w:rsid w:val="001754C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754C9"/>
    <w:rPr>
      <w:lang w:val="en-US"/>
    </w:rPr>
  </w:style>
  <w:style w:type="paragraph" w:styleId="Stopka">
    <w:name w:val="footer"/>
    <w:basedOn w:val="Normalny"/>
    <w:link w:val="StopkaZnak"/>
    <w:uiPriority w:val="99"/>
    <w:unhideWhenUsed/>
    <w:rsid w:val="001754C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754C9"/>
    <w:rPr>
      <w:lang w:val="en-US"/>
    </w:rPr>
  </w:style>
  <w:style w:type="paragraph" w:styleId="NormalnyWeb">
    <w:name w:val="Normal (Web)"/>
    <w:basedOn w:val="Normalny"/>
    <w:uiPriority w:val="99"/>
    <w:semiHidden/>
    <w:unhideWhenUsed/>
    <w:rsid w:val="005E3282"/>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Akapitzlist">
    <w:name w:val="List Paragraph"/>
    <w:basedOn w:val="Normalny"/>
    <w:uiPriority w:val="34"/>
    <w:qFormat/>
    <w:rsid w:val="005E3282"/>
    <w:pPr>
      <w:ind w:left="720"/>
      <w:contextualSpacing/>
    </w:pPr>
  </w:style>
  <w:style w:type="paragraph" w:customStyle="1" w:styleId="Domynie">
    <w:name w:val="Domy徑nie"/>
    <w:rsid w:val="00C86B75"/>
    <w:pPr>
      <w:widowControl w:val="0"/>
      <w:autoSpaceDE w:val="0"/>
      <w:autoSpaceDN w:val="0"/>
      <w:adjustRightInd w:val="0"/>
      <w:spacing w:after="0" w:line="240" w:lineRule="auto"/>
    </w:pPr>
    <w:rPr>
      <w:rFonts w:ascii="Times New Roman" w:eastAsiaTheme="minorEastAsia" w:hAnsi="Times New Roman" w:cs="Times New Roman"/>
      <w:kern w:val="1"/>
      <w:sz w:val="24"/>
      <w:szCs w:val="24"/>
      <w:lang w:eastAsia="zh-CN" w:bidi="hi-IN"/>
    </w:rPr>
  </w:style>
  <w:style w:type="paragraph" w:customStyle="1" w:styleId="Tretekstu">
    <w:name w:val="Tre懈 tekstu"/>
    <w:basedOn w:val="Domynie"/>
    <w:uiPriority w:val="99"/>
    <w:rsid w:val="00C86B75"/>
    <w:pPr>
      <w:spacing w:after="120"/>
    </w:pPr>
    <w:rPr>
      <w:kern w:val="0"/>
      <w:lang w:eastAsia="pl-PL" w:bidi="ar-SA"/>
    </w:rPr>
  </w:style>
  <w:style w:type="character" w:customStyle="1" w:styleId="Nagwek3Znak">
    <w:name w:val="Nagłówek 3 Znak"/>
    <w:basedOn w:val="Domylnaczcionkaakapitu"/>
    <w:link w:val="Nagwek3"/>
    <w:uiPriority w:val="9"/>
    <w:rsid w:val="00C86B75"/>
    <w:rPr>
      <w:rFonts w:asciiTheme="majorHAnsi" w:eastAsiaTheme="majorEastAsia" w:hAnsiTheme="majorHAnsi" w:cstheme="majorBidi"/>
      <w:b/>
      <w:bCs/>
      <w:color w:val="4F81BD" w:themeColor="accent1"/>
      <w:lang w:val="en-US"/>
    </w:rPr>
  </w:style>
  <w:style w:type="paragraph" w:styleId="Spistreci3">
    <w:name w:val="toc 3"/>
    <w:basedOn w:val="Normalny"/>
    <w:next w:val="Normalny"/>
    <w:autoRedefine/>
    <w:uiPriority w:val="39"/>
    <w:unhideWhenUsed/>
    <w:rsid w:val="002714E2"/>
    <w:pPr>
      <w:spacing w:after="100"/>
      <w:ind w:left="440"/>
    </w:pPr>
  </w:style>
  <w:style w:type="character" w:customStyle="1" w:styleId="apple-converted-space">
    <w:name w:val="apple-converted-space"/>
    <w:basedOn w:val="Domylnaczcionkaakapitu"/>
    <w:rsid w:val="00FA41C8"/>
  </w:style>
  <w:style w:type="character" w:styleId="Odwoaniedokomentarza">
    <w:name w:val="annotation reference"/>
    <w:basedOn w:val="Domylnaczcionkaakapitu"/>
    <w:uiPriority w:val="99"/>
    <w:semiHidden/>
    <w:unhideWhenUsed/>
    <w:rsid w:val="008371A4"/>
    <w:rPr>
      <w:sz w:val="16"/>
      <w:szCs w:val="16"/>
    </w:rPr>
  </w:style>
  <w:style w:type="paragraph" w:styleId="Tekstkomentarza">
    <w:name w:val="annotation text"/>
    <w:basedOn w:val="Normalny"/>
    <w:link w:val="TekstkomentarzaZnak"/>
    <w:uiPriority w:val="99"/>
    <w:semiHidden/>
    <w:unhideWhenUsed/>
    <w:rsid w:val="008371A4"/>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371A4"/>
    <w:rPr>
      <w:sz w:val="20"/>
      <w:szCs w:val="20"/>
      <w:lang w:val="en-US"/>
    </w:rPr>
  </w:style>
  <w:style w:type="paragraph" w:styleId="Tematkomentarza">
    <w:name w:val="annotation subject"/>
    <w:basedOn w:val="Tekstkomentarza"/>
    <w:next w:val="Tekstkomentarza"/>
    <w:link w:val="TematkomentarzaZnak"/>
    <w:uiPriority w:val="99"/>
    <w:semiHidden/>
    <w:unhideWhenUsed/>
    <w:rsid w:val="008371A4"/>
    <w:rPr>
      <w:b/>
      <w:bCs/>
    </w:rPr>
  </w:style>
  <w:style w:type="character" w:customStyle="1" w:styleId="TematkomentarzaZnak">
    <w:name w:val="Temat komentarza Znak"/>
    <w:basedOn w:val="TekstkomentarzaZnak"/>
    <w:link w:val="Tematkomentarza"/>
    <w:uiPriority w:val="99"/>
    <w:semiHidden/>
    <w:rsid w:val="008371A4"/>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732126">
      <w:bodyDiv w:val="1"/>
      <w:marLeft w:val="0"/>
      <w:marRight w:val="0"/>
      <w:marTop w:val="0"/>
      <w:marBottom w:val="0"/>
      <w:divBdr>
        <w:top w:val="none" w:sz="0" w:space="0" w:color="auto"/>
        <w:left w:val="none" w:sz="0" w:space="0" w:color="auto"/>
        <w:bottom w:val="none" w:sz="0" w:space="0" w:color="auto"/>
        <w:right w:val="none" w:sz="0" w:space="0" w:color="auto"/>
      </w:divBdr>
    </w:div>
    <w:div w:id="642084817">
      <w:bodyDiv w:val="1"/>
      <w:marLeft w:val="0"/>
      <w:marRight w:val="0"/>
      <w:marTop w:val="0"/>
      <w:marBottom w:val="0"/>
      <w:divBdr>
        <w:top w:val="none" w:sz="0" w:space="0" w:color="auto"/>
        <w:left w:val="none" w:sz="0" w:space="0" w:color="auto"/>
        <w:bottom w:val="none" w:sz="0" w:space="0" w:color="auto"/>
        <w:right w:val="none" w:sz="0" w:space="0" w:color="auto"/>
      </w:divBdr>
    </w:div>
    <w:div w:id="1217204762">
      <w:bodyDiv w:val="1"/>
      <w:marLeft w:val="0"/>
      <w:marRight w:val="0"/>
      <w:marTop w:val="0"/>
      <w:marBottom w:val="0"/>
      <w:divBdr>
        <w:top w:val="none" w:sz="0" w:space="0" w:color="auto"/>
        <w:left w:val="none" w:sz="0" w:space="0" w:color="auto"/>
        <w:bottom w:val="none" w:sz="0" w:space="0" w:color="auto"/>
        <w:right w:val="none" w:sz="0" w:space="0" w:color="auto"/>
      </w:divBdr>
    </w:div>
    <w:div w:id="1377896794">
      <w:bodyDiv w:val="1"/>
      <w:marLeft w:val="0"/>
      <w:marRight w:val="0"/>
      <w:marTop w:val="0"/>
      <w:marBottom w:val="0"/>
      <w:divBdr>
        <w:top w:val="none" w:sz="0" w:space="0" w:color="auto"/>
        <w:left w:val="none" w:sz="0" w:space="0" w:color="auto"/>
        <w:bottom w:val="none" w:sz="0" w:space="0" w:color="auto"/>
        <w:right w:val="none" w:sz="0" w:space="0" w:color="auto"/>
      </w:divBdr>
    </w:div>
    <w:div w:id="1537962657">
      <w:bodyDiv w:val="1"/>
      <w:marLeft w:val="0"/>
      <w:marRight w:val="0"/>
      <w:marTop w:val="0"/>
      <w:marBottom w:val="0"/>
      <w:divBdr>
        <w:top w:val="none" w:sz="0" w:space="0" w:color="auto"/>
        <w:left w:val="none" w:sz="0" w:space="0" w:color="auto"/>
        <w:bottom w:val="none" w:sz="0" w:space="0" w:color="auto"/>
        <w:right w:val="none" w:sz="0" w:space="0" w:color="auto"/>
      </w:divBdr>
    </w:div>
    <w:div w:id="177670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g"/><Relationship Id="rId5" Type="http://schemas.microsoft.com/office/2007/relationships/stylesWithEffects" Target="stylesWithEffects.xml"/><Relationship Id="rId15" Type="http://schemas.openxmlformats.org/officeDocument/2006/relationships/image" Target="media/image5.jpg"/><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B3677F-4529-4102-976B-9F935F84B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18</Pages>
  <Words>4073</Words>
  <Characters>24440</Characters>
  <Application>Microsoft Office Word</Application>
  <DocSecurity>0</DocSecurity>
  <Lines>203</Lines>
  <Paragraphs>56</Paragraphs>
  <ScaleCrop>false</ScaleCrop>
  <HeadingPairs>
    <vt:vector size="2" baseType="variant">
      <vt:variant>
        <vt:lpstr>Tytuł</vt:lpstr>
      </vt:variant>
      <vt:variant>
        <vt:i4>1</vt:i4>
      </vt:variant>
    </vt:vector>
  </HeadingPairs>
  <TitlesOfParts>
    <vt:vector size="1" baseType="lpstr">
      <vt:lpstr>Dokumentacja projektu inżynierskiego ”Bezpieczny ankieter”</vt:lpstr>
    </vt:vector>
  </TitlesOfParts>
  <Company/>
  <LinksUpToDate>false</LinksUpToDate>
  <CharactersWithSpaces>28457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Dokumentacja projektu inżynierskiego ”Bezpieczny ankieter”</dc:title>
  <dc:creator>Andrzej Bohonos, Dominik Demski, Adam Mieldzioc, Marcin Mikołajczak</dc:creator>
  <cp:lastModifiedBy>Dominik Demski</cp:lastModifiedBy>
  <cp:revision>29</cp:revision>
  <cp:lastPrinted>2015-06-16T08:25:00Z</cp:lastPrinted>
  <dcterms:created xsi:type="dcterms:W3CDTF">2016-01-03T17:20:00Z</dcterms:created>
  <dcterms:modified xsi:type="dcterms:W3CDTF">2016-01-03T18:22:00Z</dcterms:modified>
</cp:coreProperties>
</file>